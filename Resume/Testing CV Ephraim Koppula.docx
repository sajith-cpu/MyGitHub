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AFA63D" w14:textId="77777777" w:rsidR="00B132DC" w:rsidRPr="001B007F" w:rsidRDefault="00B132DC" w:rsidP="00B132DC">
      <w:pPr>
        <w:pStyle w:val="Title"/>
        <w:rPr>
          <w:rFonts w:asciiTheme="minorHAnsi" w:hAnsiTheme="minorHAnsi" w:cstheme="minorHAnsi"/>
          <w:bCs w:val="0"/>
          <w:sz w:val="20"/>
          <w:szCs w:val="20"/>
          <w:u w:val="none"/>
          <w:lang w:val="fr-FR"/>
        </w:rPr>
      </w:pPr>
      <w:r w:rsidRPr="001B007F">
        <w:rPr>
          <w:rFonts w:asciiTheme="minorHAnsi" w:hAnsiTheme="minorHAnsi" w:cstheme="minorHAnsi"/>
          <w:bCs w:val="0"/>
          <w:sz w:val="20"/>
          <w:szCs w:val="20"/>
          <w:u w:val="none"/>
          <w:lang w:val="fr-FR"/>
        </w:rPr>
        <w:t>EPHRAIM KOPPULA</w:t>
      </w:r>
    </w:p>
    <w:p w14:paraId="18894CBE" w14:textId="77777777" w:rsidR="00B132DC" w:rsidRPr="001B007F" w:rsidRDefault="00B132DC" w:rsidP="00B132DC">
      <w:pPr>
        <w:jc w:val="center"/>
        <w:rPr>
          <w:rFonts w:asciiTheme="minorHAnsi" w:hAnsiTheme="minorHAnsi" w:cstheme="minorHAnsi"/>
          <w:sz w:val="20"/>
          <w:szCs w:val="20"/>
          <w:lang w:val="fr-FR"/>
        </w:rPr>
      </w:pPr>
      <w:r w:rsidRPr="001B007F">
        <w:rPr>
          <w:rFonts w:asciiTheme="minorHAnsi" w:hAnsiTheme="minorHAnsi" w:cstheme="minorHAnsi"/>
          <w:sz w:val="20"/>
          <w:szCs w:val="20"/>
          <w:lang w:val="fr-FR"/>
        </w:rPr>
        <w:t xml:space="preserve">Associate Lead QA </w:t>
      </w:r>
    </w:p>
    <w:p w14:paraId="6651D067" w14:textId="77777777" w:rsidR="00B132DC" w:rsidRPr="001B007F" w:rsidRDefault="00B132DC" w:rsidP="00B132DC">
      <w:pPr>
        <w:jc w:val="center"/>
        <w:rPr>
          <w:rFonts w:asciiTheme="minorHAnsi" w:hAnsiTheme="minorHAnsi" w:cstheme="minorHAnsi"/>
          <w:sz w:val="20"/>
          <w:szCs w:val="20"/>
          <w:lang w:val="de-CH"/>
        </w:rPr>
      </w:pPr>
      <w:r w:rsidRPr="001B007F">
        <w:rPr>
          <w:rFonts w:asciiTheme="minorHAnsi" w:hAnsiTheme="minorHAnsi" w:cstheme="minorHAnsi"/>
          <w:sz w:val="20"/>
          <w:szCs w:val="20"/>
          <w:lang w:val="de-CH"/>
        </w:rPr>
        <w:t xml:space="preserve">E-mail: </w:t>
      </w:r>
      <w:r w:rsidRPr="001B007F">
        <w:rPr>
          <w:rFonts w:asciiTheme="minorHAnsi" w:hAnsiTheme="minorHAnsi" w:cstheme="minorHAnsi"/>
          <w:color w:val="0000FF"/>
          <w:sz w:val="20"/>
          <w:szCs w:val="20"/>
          <w:u w:val="single"/>
          <w:lang w:val="de-CH"/>
        </w:rPr>
        <w:t>ephraim.testing@gmail.com</w:t>
      </w:r>
    </w:p>
    <w:p w14:paraId="6BB4EA87" w14:textId="77777777" w:rsidR="00B132DC" w:rsidRPr="001B007F" w:rsidRDefault="00B132DC" w:rsidP="00B132DC">
      <w:pPr>
        <w:jc w:val="center"/>
        <w:rPr>
          <w:rFonts w:asciiTheme="minorHAnsi" w:hAnsiTheme="minorHAnsi" w:cstheme="minorHAnsi"/>
          <w:sz w:val="20"/>
          <w:szCs w:val="20"/>
        </w:rPr>
      </w:pPr>
      <w:r w:rsidRPr="001B007F">
        <w:rPr>
          <w:rFonts w:asciiTheme="minorHAnsi" w:hAnsiTheme="minorHAnsi" w:cstheme="minorHAnsi"/>
          <w:sz w:val="20"/>
          <w:szCs w:val="20"/>
        </w:rPr>
        <w:t>Mobile No: 91- 9949578726</w:t>
      </w:r>
    </w:p>
    <w:p w14:paraId="16961CCE" w14:textId="77777777" w:rsidR="00B132DC" w:rsidRPr="001B007F" w:rsidRDefault="00B132DC" w:rsidP="00B132DC">
      <w:pPr>
        <w:pBdr>
          <w:bottom w:val="single" w:sz="8" w:space="3" w:color="000000"/>
        </w:pBdr>
        <w:jc w:val="both"/>
        <w:rPr>
          <w:rFonts w:asciiTheme="minorHAnsi" w:hAnsiTheme="minorHAnsi" w:cstheme="minorHAnsi"/>
          <w:sz w:val="20"/>
          <w:szCs w:val="20"/>
        </w:rPr>
      </w:pPr>
    </w:p>
    <w:p w14:paraId="17DBC3B6" w14:textId="77777777" w:rsidR="00B132DC" w:rsidRPr="001B007F" w:rsidRDefault="00B132DC" w:rsidP="00B132DC">
      <w:pPr>
        <w:rPr>
          <w:rFonts w:asciiTheme="minorHAnsi" w:hAnsiTheme="minorHAnsi" w:cstheme="minorHAnsi"/>
          <w:sz w:val="20"/>
          <w:szCs w:val="20"/>
        </w:rPr>
      </w:pPr>
      <w:r w:rsidRPr="001B007F">
        <w:rPr>
          <w:rFonts w:asciiTheme="minorHAnsi" w:hAnsiTheme="minorHAnsi" w:cstheme="minorHAnsi"/>
          <w:b/>
          <w:bCs/>
          <w:sz w:val="20"/>
          <w:szCs w:val="20"/>
        </w:rPr>
        <w:t>Summary:</w:t>
      </w:r>
      <w:r w:rsidRPr="001B007F">
        <w:rPr>
          <w:rFonts w:asciiTheme="minorHAnsi" w:hAnsiTheme="minorHAnsi" w:cstheme="minorHAnsi"/>
          <w:b/>
          <w:sz w:val="20"/>
          <w:szCs w:val="20"/>
        </w:rPr>
        <w:t xml:space="preserve"> </w:t>
      </w:r>
    </w:p>
    <w:p w14:paraId="64EFCB6C" w14:textId="136FDCD6" w:rsidR="00B132DC" w:rsidRPr="001B007F" w:rsidRDefault="00B132DC" w:rsidP="008A5AD2">
      <w:pPr>
        <w:numPr>
          <w:ilvl w:val="0"/>
          <w:numId w:val="6"/>
        </w:numPr>
        <w:tabs>
          <w:tab w:val="left" w:pos="0"/>
        </w:tabs>
        <w:jc w:val="both"/>
        <w:rPr>
          <w:rFonts w:asciiTheme="minorHAnsi" w:hAnsiTheme="minorHAnsi" w:cstheme="minorHAnsi"/>
          <w:sz w:val="20"/>
          <w:szCs w:val="20"/>
        </w:rPr>
      </w:pPr>
      <w:r w:rsidRPr="001B007F">
        <w:rPr>
          <w:rFonts w:asciiTheme="minorHAnsi" w:hAnsiTheme="minorHAnsi" w:cstheme="minorHAnsi"/>
          <w:sz w:val="20"/>
          <w:szCs w:val="20"/>
        </w:rPr>
        <w:t>Extensive 1</w:t>
      </w:r>
      <w:r w:rsidR="001D7038" w:rsidRPr="001B007F">
        <w:rPr>
          <w:rFonts w:asciiTheme="minorHAnsi" w:hAnsiTheme="minorHAnsi" w:cstheme="minorHAnsi"/>
          <w:sz w:val="20"/>
          <w:szCs w:val="20"/>
        </w:rPr>
        <w:t>3</w:t>
      </w:r>
      <w:r w:rsidRPr="001B007F">
        <w:rPr>
          <w:rFonts w:asciiTheme="minorHAnsi" w:hAnsiTheme="minorHAnsi" w:cstheme="minorHAnsi"/>
          <w:sz w:val="20"/>
          <w:szCs w:val="20"/>
        </w:rPr>
        <w:t xml:space="preserve">+ years of experience in Software Testing of the projects/products with strong capability in handling Testing Activities efficiently and effectively with quality </w:t>
      </w:r>
    </w:p>
    <w:p w14:paraId="5E5BD1D0" w14:textId="77777777" w:rsidR="00B132DC" w:rsidRPr="001B007F" w:rsidRDefault="00B132DC" w:rsidP="008A5AD2">
      <w:pPr>
        <w:numPr>
          <w:ilvl w:val="0"/>
          <w:numId w:val="6"/>
        </w:numPr>
        <w:tabs>
          <w:tab w:val="left" w:pos="0"/>
        </w:tabs>
        <w:jc w:val="both"/>
        <w:rPr>
          <w:rFonts w:asciiTheme="minorHAnsi" w:hAnsiTheme="minorHAnsi" w:cstheme="minorHAnsi"/>
          <w:sz w:val="20"/>
          <w:szCs w:val="20"/>
        </w:rPr>
      </w:pPr>
      <w:r w:rsidRPr="001B007F">
        <w:rPr>
          <w:rFonts w:asciiTheme="minorHAnsi" w:hAnsiTheme="minorHAnsi" w:cstheme="minorHAnsi"/>
          <w:sz w:val="20"/>
          <w:szCs w:val="20"/>
        </w:rPr>
        <w:t>Strong and sound in Black-box testing of</w:t>
      </w:r>
      <w:r w:rsidRPr="001B007F">
        <w:rPr>
          <w:rFonts w:asciiTheme="minorHAnsi" w:hAnsiTheme="minorHAnsi" w:cstheme="minorHAnsi"/>
          <w:bCs/>
          <w:sz w:val="20"/>
          <w:szCs w:val="20"/>
        </w:rPr>
        <w:t xml:space="preserve"> Client-Server and Web based Applications, Mobile Application Testing on iOS and Android based handsets</w:t>
      </w:r>
    </w:p>
    <w:p w14:paraId="038D01C4" w14:textId="265B5E09" w:rsidR="00B132DC" w:rsidRPr="001B007F" w:rsidRDefault="00B132DC" w:rsidP="008A5AD2">
      <w:pPr>
        <w:numPr>
          <w:ilvl w:val="0"/>
          <w:numId w:val="6"/>
        </w:numPr>
        <w:jc w:val="both"/>
        <w:rPr>
          <w:rFonts w:asciiTheme="minorHAnsi" w:eastAsia="Batang" w:hAnsiTheme="minorHAnsi" w:cstheme="minorHAnsi"/>
          <w:sz w:val="20"/>
          <w:szCs w:val="20"/>
        </w:rPr>
      </w:pPr>
      <w:r w:rsidRPr="001B007F">
        <w:rPr>
          <w:rFonts w:asciiTheme="minorHAnsi" w:eastAsia="Batang" w:hAnsiTheme="minorHAnsi" w:cstheme="minorHAnsi"/>
          <w:sz w:val="20"/>
          <w:szCs w:val="20"/>
        </w:rPr>
        <w:t xml:space="preserve">Experience in testing the application utilizing the </w:t>
      </w:r>
      <w:r w:rsidRPr="001B007F">
        <w:rPr>
          <w:rFonts w:asciiTheme="minorHAnsi" w:eastAsia="Batang" w:hAnsiTheme="minorHAnsi" w:cstheme="minorHAnsi"/>
          <w:b/>
          <w:sz w:val="20"/>
          <w:szCs w:val="20"/>
        </w:rPr>
        <w:t>Scrum (Agile)</w:t>
      </w:r>
      <w:r w:rsidRPr="001B007F">
        <w:rPr>
          <w:rFonts w:asciiTheme="minorHAnsi" w:eastAsia="Batang" w:hAnsiTheme="minorHAnsi" w:cstheme="minorHAnsi"/>
          <w:sz w:val="20"/>
          <w:szCs w:val="20"/>
        </w:rPr>
        <w:t xml:space="preserve"> methodology</w:t>
      </w:r>
    </w:p>
    <w:p w14:paraId="1A334C39" w14:textId="3CFFEF17" w:rsidR="004D5375" w:rsidRPr="001B007F" w:rsidRDefault="004D5375" w:rsidP="008A5AD2">
      <w:pPr>
        <w:numPr>
          <w:ilvl w:val="0"/>
          <w:numId w:val="6"/>
        </w:numPr>
        <w:jc w:val="both"/>
        <w:rPr>
          <w:rFonts w:asciiTheme="minorHAnsi" w:eastAsia="Batang" w:hAnsiTheme="minorHAnsi" w:cstheme="minorHAnsi"/>
          <w:sz w:val="20"/>
          <w:szCs w:val="20"/>
        </w:rPr>
      </w:pPr>
      <w:r w:rsidRPr="001B007F">
        <w:rPr>
          <w:rFonts w:asciiTheme="minorHAnsi" w:hAnsiTheme="minorHAnsi" w:cstheme="minorHAnsi"/>
          <w:color w:val="000000" w:themeColor="text1"/>
          <w:sz w:val="20"/>
          <w:szCs w:val="20"/>
        </w:rPr>
        <w:t>Effectively involved in all phases of STLC (System Requirements Analysis, Test Planning, Test Execution and Reporting)</w:t>
      </w:r>
    </w:p>
    <w:p w14:paraId="53897094" w14:textId="77777777" w:rsidR="00B132DC" w:rsidRPr="001B007F" w:rsidRDefault="00B132DC" w:rsidP="008A5AD2">
      <w:pPr>
        <w:numPr>
          <w:ilvl w:val="0"/>
          <w:numId w:val="6"/>
        </w:numPr>
        <w:jc w:val="both"/>
        <w:rPr>
          <w:rFonts w:asciiTheme="minorHAnsi" w:eastAsia="Batang" w:hAnsiTheme="minorHAnsi" w:cstheme="minorHAnsi"/>
          <w:sz w:val="20"/>
          <w:szCs w:val="20"/>
        </w:rPr>
      </w:pPr>
      <w:r w:rsidRPr="001B007F">
        <w:rPr>
          <w:rFonts w:asciiTheme="minorHAnsi" w:eastAsia="Batang" w:hAnsiTheme="minorHAnsi" w:cstheme="minorHAnsi"/>
          <w:sz w:val="20"/>
          <w:szCs w:val="20"/>
        </w:rPr>
        <w:t>Good experience in client interaction and working independently with the client</w:t>
      </w:r>
    </w:p>
    <w:p w14:paraId="5AB0B654" w14:textId="77777777" w:rsidR="00D051B9" w:rsidRPr="001B007F" w:rsidRDefault="00497B93" w:rsidP="008A5AD2">
      <w:pPr>
        <w:numPr>
          <w:ilvl w:val="0"/>
          <w:numId w:val="6"/>
        </w:numPr>
        <w:rPr>
          <w:rFonts w:asciiTheme="minorHAnsi" w:hAnsiTheme="minorHAnsi" w:cstheme="minorHAnsi"/>
          <w:sz w:val="20"/>
          <w:szCs w:val="20"/>
        </w:rPr>
      </w:pPr>
      <w:r w:rsidRPr="001B007F">
        <w:rPr>
          <w:rFonts w:asciiTheme="minorHAnsi" w:hAnsiTheme="minorHAnsi" w:cstheme="minorHAnsi"/>
          <w:sz w:val="20"/>
          <w:szCs w:val="20"/>
        </w:rPr>
        <w:t xml:space="preserve">Exclusive experience in </w:t>
      </w:r>
      <w:r w:rsidRPr="001B007F">
        <w:rPr>
          <w:rFonts w:asciiTheme="minorHAnsi" w:hAnsiTheme="minorHAnsi" w:cstheme="minorHAnsi"/>
          <w:b/>
          <w:bCs/>
          <w:sz w:val="20"/>
          <w:szCs w:val="20"/>
        </w:rPr>
        <w:t xml:space="preserve">Test Execution </w:t>
      </w:r>
      <w:r w:rsidR="00F406D8" w:rsidRPr="001B007F">
        <w:rPr>
          <w:rFonts w:asciiTheme="minorHAnsi" w:hAnsiTheme="minorHAnsi" w:cstheme="minorHAnsi"/>
          <w:b/>
          <w:bCs/>
          <w:sz w:val="20"/>
          <w:szCs w:val="20"/>
        </w:rPr>
        <w:t>&amp; Management</w:t>
      </w:r>
      <w:r w:rsidRPr="001B007F">
        <w:rPr>
          <w:rFonts w:asciiTheme="minorHAnsi" w:hAnsiTheme="minorHAnsi" w:cstheme="minorHAnsi"/>
          <w:sz w:val="20"/>
          <w:szCs w:val="20"/>
        </w:rPr>
        <w:t xml:space="preserve"> preparing Test Estimation, Test Strategy, Test Plan, Test Scenarios/Cases, Traceability Matrix, Te</w:t>
      </w:r>
      <w:r w:rsidR="0058311A" w:rsidRPr="001B007F">
        <w:rPr>
          <w:rFonts w:asciiTheme="minorHAnsi" w:hAnsiTheme="minorHAnsi" w:cstheme="minorHAnsi"/>
          <w:sz w:val="20"/>
          <w:szCs w:val="20"/>
        </w:rPr>
        <w:t>st Execution</w:t>
      </w:r>
    </w:p>
    <w:p w14:paraId="484FA92E" w14:textId="00C97AC3" w:rsidR="00B132DC" w:rsidRPr="001B007F" w:rsidRDefault="00B132DC" w:rsidP="008A5AD2">
      <w:pPr>
        <w:numPr>
          <w:ilvl w:val="0"/>
          <w:numId w:val="6"/>
        </w:numPr>
        <w:tabs>
          <w:tab w:val="left" w:pos="0"/>
        </w:tabs>
        <w:jc w:val="both"/>
        <w:rPr>
          <w:rFonts w:asciiTheme="minorHAnsi" w:hAnsiTheme="minorHAnsi" w:cstheme="minorHAnsi"/>
          <w:sz w:val="20"/>
          <w:szCs w:val="20"/>
        </w:rPr>
      </w:pPr>
      <w:r w:rsidRPr="001B007F">
        <w:rPr>
          <w:rFonts w:asciiTheme="minorHAnsi" w:hAnsiTheme="minorHAnsi" w:cstheme="minorHAnsi"/>
          <w:sz w:val="20"/>
          <w:szCs w:val="20"/>
        </w:rPr>
        <w:t xml:space="preserve">Hands on experience in </w:t>
      </w:r>
      <w:r w:rsidR="00734D38" w:rsidRPr="001B007F">
        <w:rPr>
          <w:rFonts w:asciiTheme="minorHAnsi" w:hAnsiTheme="minorHAnsi" w:cstheme="minorHAnsi"/>
          <w:sz w:val="20"/>
          <w:szCs w:val="20"/>
        </w:rPr>
        <w:t xml:space="preserve">SharePoint Migration Testing, </w:t>
      </w:r>
      <w:r w:rsidRPr="001B007F">
        <w:rPr>
          <w:rFonts w:asciiTheme="minorHAnsi" w:hAnsiTheme="minorHAnsi" w:cstheme="minorHAnsi"/>
          <w:sz w:val="20"/>
          <w:szCs w:val="20"/>
        </w:rPr>
        <w:t>SAP Testing,</w:t>
      </w:r>
      <w:r w:rsidR="00233CFF" w:rsidRPr="001B007F">
        <w:rPr>
          <w:rFonts w:asciiTheme="minorHAnsi" w:hAnsiTheme="minorHAnsi" w:cstheme="minorHAnsi"/>
          <w:sz w:val="20"/>
          <w:szCs w:val="20"/>
        </w:rPr>
        <w:t xml:space="preserve"> </w:t>
      </w:r>
      <w:r w:rsidRPr="001B007F">
        <w:rPr>
          <w:rFonts w:asciiTheme="minorHAnsi" w:hAnsiTheme="minorHAnsi" w:cstheme="minorHAnsi"/>
          <w:sz w:val="20"/>
          <w:szCs w:val="20"/>
        </w:rPr>
        <w:t>Database Testing, System Integration Testing, Localization Testing, Web Testing, Functional Testing, GUI Testing, Regression Testing, System Testing, Retesting</w:t>
      </w:r>
      <w:r w:rsidRPr="001B007F">
        <w:rPr>
          <w:rFonts w:asciiTheme="minorHAnsi" w:hAnsiTheme="minorHAnsi" w:cstheme="minorHAnsi"/>
          <w:b/>
          <w:sz w:val="20"/>
          <w:szCs w:val="20"/>
        </w:rPr>
        <w:t xml:space="preserve">, </w:t>
      </w:r>
      <w:r w:rsidRPr="001B007F">
        <w:rPr>
          <w:rFonts w:asciiTheme="minorHAnsi" w:hAnsiTheme="minorHAnsi" w:cstheme="minorHAnsi"/>
          <w:sz w:val="20"/>
          <w:szCs w:val="20"/>
        </w:rPr>
        <w:t>Cross Browser</w:t>
      </w:r>
      <w:r w:rsidRPr="001B007F">
        <w:rPr>
          <w:rFonts w:asciiTheme="minorHAnsi" w:hAnsiTheme="minorHAnsi" w:cstheme="minorHAnsi"/>
          <w:b/>
          <w:sz w:val="20"/>
          <w:szCs w:val="20"/>
        </w:rPr>
        <w:t xml:space="preserve"> </w:t>
      </w:r>
      <w:r w:rsidRPr="001B007F">
        <w:rPr>
          <w:rFonts w:asciiTheme="minorHAnsi" w:hAnsiTheme="minorHAnsi" w:cstheme="minorHAnsi"/>
          <w:sz w:val="20"/>
          <w:szCs w:val="20"/>
        </w:rPr>
        <w:t>Testing and Compatibility Testing</w:t>
      </w:r>
    </w:p>
    <w:p w14:paraId="331A1C6F" w14:textId="77777777" w:rsidR="00B132DC" w:rsidRPr="001B007F" w:rsidRDefault="00B132DC" w:rsidP="008A5AD2">
      <w:pPr>
        <w:numPr>
          <w:ilvl w:val="0"/>
          <w:numId w:val="6"/>
        </w:numPr>
        <w:tabs>
          <w:tab w:val="left" w:pos="0"/>
        </w:tabs>
        <w:jc w:val="both"/>
        <w:rPr>
          <w:rFonts w:asciiTheme="minorHAnsi" w:hAnsiTheme="minorHAnsi" w:cstheme="minorHAnsi"/>
          <w:sz w:val="20"/>
          <w:szCs w:val="20"/>
        </w:rPr>
      </w:pPr>
      <w:r w:rsidRPr="001B007F">
        <w:rPr>
          <w:rFonts w:asciiTheme="minorHAnsi" w:hAnsiTheme="minorHAnsi" w:cstheme="minorHAnsi"/>
          <w:sz w:val="20"/>
          <w:szCs w:val="20"/>
        </w:rPr>
        <w:t xml:space="preserve">Experience in </w:t>
      </w:r>
      <w:r w:rsidR="00A73F13" w:rsidRPr="001B007F">
        <w:rPr>
          <w:rFonts w:asciiTheme="minorHAnsi" w:hAnsiTheme="minorHAnsi" w:cstheme="minorHAnsi"/>
          <w:sz w:val="20"/>
          <w:szCs w:val="20"/>
        </w:rPr>
        <w:t>M</w:t>
      </w:r>
      <w:r w:rsidRPr="001B007F">
        <w:rPr>
          <w:rFonts w:asciiTheme="minorHAnsi" w:hAnsiTheme="minorHAnsi" w:cstheme="minorHAnsi"/>
          <w:sz w:val="20"/>
          <w:szCs w:val="20"/>
        </w:rPr>
        <w:t xml:space="preserve">obile </w:t>
      </w:r>
      <w:r w:rsidR="00A73F13" w:rsidRPr="001B007F">
        <w:rPr>
          <w:rFonts w:asciiTheme="minorHAnsi" w:hAnsiTheme="minorHAnsi" w:cstheme="minorHAnsi"/>
          <w:sz w:val="20"/>
          <w:szCs w:val="20"/>
        </w:rPr>
        <w:t>A</w:t>
      </w:r>
      <w:r w:rsidRPr="001B007F">
        <w:rPr>
          <w:rFonts w:asciiTheme="minorHAnsi" w:hAnsiTheme="minorHAnsi" w:cstheme="minorHAnsi"/>
          <w:sz w:val="20"/>
          <w:szCs w:val="20"/>
        </w:rPr>
        <w:t>pplication testing</w:t>
      </w:r>
      <w:r w:rsidR="00A73F13" w:rsidRPr="001B007F">
        <w:rPr>
          <w:rFonts w:asciiTheme="minorHAnsi" w:hAnsiTheme="minorHAnsi" w:cstheme="minorHAnsi"/>
          <w:sz w:val="20"/>
          <w:szCs w:val="20"/>
        </w:rPr>
        <w:t xml:space="preserve">, Responsive testing </w:t>
      </w:r>
      <w:r w:rsidR="00FA7C5E" w:rsidRPr="001B007F">
        <w:rPr>
          <w:rFonts w:asciiTheme="minorHAnsi" w:hAnsiTheme="minorHAnsi" w:cstheme="minorHAnsi"/>
          <w:sz w:val="20"/>
          <w:szCs w:val="20"/>
        </w:rPr>
        <w:t>on iOS</w:t>
      </w:r>
      <w:r w:rsidRPr="001B007F">
        <w:rPr>
          <w:rFonts w:asciiTheme="minorHAnsi" w:hAnsiTheme="minorHAnsi" w:cstheme="minorHAnsi"/>
          <w:sz w:val="20"/>
          <w:szCs w:val="20"/>
        </w:rPr>
        <w:t xml:space="preserve"> and Android devices</w:t>
      </w:r>
    </w:p>
    <w:p w14:paraId="0BC1962F" w14:textId="77777777" w:rsidR="00B132DC" w:rsidRPr="001B007F" w:rsidRDefault="00B132DC" w:rsidP="008A5AD2">
      <w:pPr>
        <w:pStyle w:val="ListParagraph"/>
        <w:numPr>
          <w:ilvl w:val="0"/>
          <w:numId w:val="6"/>
        </w:numPr>
        <w:tabs>
          <w:tab w:val="left" w:pos="0"/>
        </w:tabs>
        <w:spacing w:after="0"/>
        <w:jc w:val="both"/>
        <w:rPr>
          <w:rFonts w:asciiTheme="minorHAnsi" w:eastAsia="Batang" w:hAnsiTheme="minorHAnsi" w:cstheme="minorHAnsi"/>
          <w:sz w:val="20"/>
          <w:szCs w:val="20"/>
        </w:rPr>
      </w:pPr>
      <w:r w:rsidRPr="001B007F">
        <w:rPr>
          <w:rFonts w:asciiTheme="minorHAnsi" w:hAnsiTheme="minorHAnsi" w:cstheme="minorHAnsi"/>
          <w:sz w:val="20"/>
          <w:szCs w:val="20"/>
        </w:rPr>
        <w:t xml:space="preserve">Effective Defect Tracking </w:t>
      </w:r>
      <w:r w:rsidR="0058311A" w:rsidRPr="001B007F">
        <w:rPr>
          <w:rFonts w:asciiTheme="minorHAnsi" w:hAnsiTheme="minorHAnsi" w:cstheme="minorHAnsi"/>
          <w:sz w:val="20"/>
          <w:szCs w:val="20"/>
        </w:rPr>
        <w:t xml:space="preserve">&amp; Resolution </w:t>
      </w:r>
      <w:r w:rsidRPr="001B007F">
        <w:rPr>
          <w:rFonts w:asciiTheme="minorHAnsi" w:hAnsiTheme="minorHAnsi" w:cstheme="minorHAnsi"/>
          <w:sz w:val="20"/>
          <w:szCs w:val="20"/>
        </w:rPr>
        <w:t xml:space="preserve">and </w:t>
      </w:r>
      <w:r w:rsidR="0058311A" w:rsidRPr="001B007F">
        <w:rPr>
          <w:rFonts w:asciiTheme="minorHAnsi" w:hAnsiTheme="minorHAnsi" w:cstheme="minorHAnsi"/>
          <w:sz w:val="20"/>
          <w:szCs w:val="20"/>
        </w:rPr>
        <w:t xml:space="preserve">Test </w:t>
      </w:r>
      <w:r w:rsidRPr="001B007F">
        <w:rPr>
          <w:rFonts w:asciiTheme="minorHAnsi" w:hAnsiTheme="minorHAnsi" w:cstheme="minorHAnsi"/>
          <w:sz w:val="20"/>
          <w:szCs w:val="20"/>
        </w:rPr>
        <w:t>Reporting using Microsoft TFS 2015, Microsoft Test Manager 2015 and Quality Center 9.2</w:t>
      </w:r>
    </w:p>
    <w:p w14:paraId="1CAB43F8" w14:textId="77777777" w:rsidR="00B132DC" w:rsidRPr="001B007F" w:rsidRDefault="00B132DC" w:rsidP="008A5AD2">
      <w:pPr>
        <w:pStyle w:val="ListParagraph"/>
        <w:numPr>
          <w:ilvl w:val="0"/>
          <w:numId w:val="6"/>
        </w:numPr>
        <w:tabs>
          <w:tab w:val="left" w:pos="0"/>
        </w:tabs>
        <w:spacing w:after="0"/>
        <w:jc w:val="both"/>
        <w:rPr>
          <w:rFonts w:asciiTheme="minorHAnsi" w:eastAsia="Batang" w:hAnsiTheme="minorHAnsi" w:cstheme="minorHAnsi"/>
          <w:sz w:val="20"/>
          <w:szCs w:val="20"/>
        </w:rPr>
      </w:pPr>
      <w:r w:rsidRPr="001B007F">
        <w:rPr>
          <w:rFonts w:asciiTheme="minorHAnsi" w:hAnsiTheme="minorHAnsi" w:cstheme="minorHAnsi"/>
          <w:sz w:val="20"/>
          <w:szCs w:val="20"/>
        </w:rPr>
        <w:t>Involved in Defect triage meetings and e</w:t>
      </w:r>
      <w:r w:rsidRPr="001B007F">
        <w:rPr>
          <w:rFonts w:asciiTheme="minorHAnsi" w:eastAsia="Batang" w:hAnsiTheme="minorHAnsi" w:cstheme="minorHAnsi"/>
          <w:sz w:val="20"/>
          <w:szCs w:val="20"/>
        </w:rPr>
        <w:t>xpertise in doing Test Audit</w:t>
      </w:r>
    </w:p>
    <w:p w14:paraId="715B5217" w14:textId="77777777" w:rsidR="00B132DC" w:rsidRPr="001B007F" w:rsidRDefault="00B132DC" w:rsidP="008A5AD2">
      <w:pPr>
        <w:pStyle w:val="ListParagraph"/>
        <w:numPr>
          <w:ilvl w:val="0"/>
          <w:numId w:val="6"/>
        </w:numPr>
        <w:tabs>
          <w:tab w:val="left" w:pos="0"/>
          <w:tab w:val="left" w:pos="90"/>
        </w:tabs>
        <w:spacing w:after="0"/>
        <w:jc w:val="both"/>
        <w:rPr>
          <w:rFonts w:asciiTheme="minorHAnsi" w:hAnsiTheme="minorHAnsi" w:cstheme="minorHAnsi"/>
          <w:sz w:val="20"/>
          <w:szCs w:val="20"/>
        </w:rPr>
      </w:pPr>
      <w:r w:rsidRPr="001B007F">
        <w:rPr>
          <w:rFonts w:asciiTheme="minorHAnsi" w:hAnsiTheme="minorHAnsi" w:cstheme="minorHAnsi"/>
          <w:sz w:val="20"/>
          <w:szCs w:val="20"/>
        </w:rPr>
        <w:t xml:space="preserve">Exposure on Automation Tools such as QTP 10.0 and LoadRunner 9.5 </w:t>
      </w:r>
    </w:p>
    <w:p w14:paraId="576923C1" w14:textId="362495A0" w:rsidR="00B132DC" w:rsidRPr="001B007F" w:rsidRDefault="00B132DC" w:rsidP="008A5AD2">
      <w:pPr>
        <w:pStyle w:val="ListParagraph"/>
        <w:numPr>
          <w:ilvl w:val="0"/>
          <w:numId w:val="6"/>
        </w:numPr>
        <w:tabs>
          <w:tab w:val="left" w:pos="0"/>
          <w:tab w:val="left" w:pos="90"/>
        </w:tabs>
        <w:spacing w:after="0"/>
        <w:jc w:val="both"/>
        <w:rPr>
          <w:rFonts w:asciiTheme="minorHAnsi" w:hAnsiTheme="minorHAnsi" w:cstheme="minorHAnsi"/>
          <w:sz w:val="20"/>
          <w:szCs w:val="20"/>
        </w:rPr>
      </w:pPr>
      <w:r w:rsidRPr="001B007F">
        <w:rPr>
          <w:rFonts w:asciiTheme="minorHAnsi" w:hAnsiTheme="minorHAnsi" w:cstheme="minorHAnsi"/>
          <w:sz w:val="20"/>
          <w:szCs w:val="20"/>
        </w:rPr>
        <w:t xml:space="preserve">Possessing wide range of Domain knowledge in </w:t>
      </w:r>
      <w:r w:rsidRPr="001B007F">
        <w:rPr>
          <w:rFonts w:asciiTheme="minorHAnsi" w:hAnsiTheme="minorHAnsi" w:cstheme="minorHAnsi"/>
          <w:b/>
          <w:sz w:val="20"/>
          <w:szCs w:val="20"/>
        </w:rPr>
        <w:t>Telecom, E-Learning, Healthcare, Insurance, Market Research</w:t>
      </w:r>
      <w:r w:rsidR="00717E93" w:rsidRPr="001B007F">
        <w:rPr>
          <w:rFonts w:asciiTheme="minorHAnsi" w:hAnsiTheme="minorHAnsi" w:cstheme="minorHAnsi"/>
          <w:b/>
          <w:sz w:val="20"/>
          <w:szCs w:val="20"/>
        </w:rPr>
        <w:t>,</w:t>
      </w:r>
      <w:r w:rsidRPr="001B007F">
        <w:rPr>
          <w:rFonts w:asciiTheme="minorHAnsi" w:hAnsiTheme="minorHAnsi" w:cstheme="minorHAnsi"/>
          <w:b/>
          <w:sz w:val="20"/>
          <w:szCs w:val="20"/>
        </w:rPr>
        <w:t xml:space="preserve"> Supply Chain Management</w:t>
      </w:r>
      <w:r w:rsidR="004A069D" w:rsidRPr="001B007F">
        <w:rPr>
          <w:rFonts w:asciiTheme="minorHAnsi" w:hAnsiTheme="minorHAnsi" w:cstheme="minorHAnsi"/>
          <w:b/>
          <w:sz w:val="20"/>
          <w:szCs w:val="20"/>
        </w:rPr>
        <w:t xml:space="preserve"> and </w:t>
      </w:r>
      <w:r w:rsidR="000850C5">
        <w:rPr>
          <w:rFonts w:asciiTheme="minorHAnsi" w:hAnsiTheme="minorHAnsi" w:cstheme="minorHAnsi"/>
          <w:b/>
          <w:sz w:val="20"/>
          <w:szCs w:val="20"/>
        </w:rPr>
        <w:t>Automotive</w:t>
      </w:r>
    </w:p>
    <w:p w14:paraId="778D966D" w14:textId="77777777" w:rsidR="00B132DC" w:rsidRPr="001B007F" w:rsidRDefault="00B132DC" w:rsidP="008A5AD2">
      <w:pPr>
        <w:pStyle w:val="ListParagraph"/>
        <w:numPr>
          <w:ilvl w:val="0"/>
          <w:numId w:val="6"/>
        </w:numPr>
        <w:tabs>
          <w:tab w:val="left" w:pos="0"/>
          <w:tab w:val="left" w:pos="90"/>
        </w:tabs>
        <w:spacing w:after="0"/>
        <w:jc w:val="both"/>
        <w:rPr>
          <w:rFonts w:asciiTheme="minorHAnsi" w:hAnsiTheme="minorHAnsi" w:cstheme="minorHAnsi"/>
          <w:sz w:val="20"/>
          <w:szCs w:val="20"/>
        </w:rPr>
      </w:pPr>
      <w:r w:rsidRPr="001B007F">
        <w:rPr>
          <w:rFonts w:asciiTheme="minorHAnsi" w:hAnsiTheme="minorHAnsi" w:cstheme="minorHAnsi"/>
          <w:sz w:val="20"/>
          <w:szCs w:val="20"/>
        </w:rPr>
        <w:t>Experienced in providing testing services to prestigious clients like ®</w:t>
      </w:r>
      <w:r w:rsidRPr="001B007F">
        <w:rPr>
          <w:rFonts w:asciiTheme="minorHAnsi" w:hAnsiTheme="minorHAnsi" w:cstheme="minorHAnsi"/>
          <w:b/>
          <w:bCs/>
          <w:sz w:val="20"/>
          <w:szCs w:val="20"/>
        </w:rPr>
        <w:t>TCS</w:t>
      </w:r>
      <w:r w:rsidRPr="001B007F">
        <w:rPr>
          <w:rFonts w:asciiTheme="minorHAnsi" w:hAnsiTheme="minorHAnsi" w:cstheme="minorHAnsi"/>
          <w:sz w:val="20"/>
          <w:szCs w:val="20"/>
        </w:rPr>
        <w:t xml:space="preserve"> and ®</w:t>
      </w:r>
      <w:r w:rsidRPr="001B007F">
        <w:rPr>
          <w:rFonts w:asciiTheme="minorHAnsi" w:hAnsiTheme="minorHAnsi" w:cstheme="minorHAnsi"/>
          <w:b/>
          <w:bCs/>
          <w:sz w:val="20"/>
          <w:szCs w:val="20"/>
        </w:rPr>
        <w:t>SumTotal</w:t>
      </w:r>
    </w:p>
    <w:p w14:paraId="1CBC6F6E" w14:textId="77777777" w:rsidR="00B132DC" w:rsidRPr="001B007F" w:rsidRDefault="00B132DC" w:rsidP="00B132DC">
      <w:pPr>
        <w:pStyle w:val="ListParagraph"/>
        <w:tabs>
          <w:tab w:val="left" w:pos="0"/>
          <w:tab w:val="left" w:pos="90"/>
        </w:tabs>
        <w:spacing w:after="0"/>
        <w:ind w:left="360"/>
        <w:jc w:val="both"/>
        <w:rPr>
          <w:rFonts w:asciiTheme="minorHAnsi" w:hAnsiTheme="minorHAnsi" w:cstheme="minorHAnsi"/>
          <w:sz w:val="20"/>
          <w:szCs w:val="20"/>
        </w:rPr>
      </w:pPr>
    </w:p>
    <w:p w14:paraId="040B910D" w14:textId="77777777" w:rsidR="00B132DC" w:rsidRPr="001B007F" w:rsidRDefault="00B132DC" w:rsidP="00B132DC">
      <w:pPr>
        <w:tabs>
          <w:tab w:val="left" w:pos="0"/>
          <w:tab w:val="left" w:pos="1170"/>
          <w:tab w:val="left" w:pos="1710"/>
        </w:tabs>
        <w:ind w:left="1710" w:hanging="1710"/>
        <w:jc w:val="both"/>
        <w:rPr>
          <w:rFonts w:asciiTheme="minorHAnsi" w:hAnsiTheme="minorHAnsi" w:cstheme="minorHAnsi"/>
          <w:b/>
          <w:bCs/>
          <w:sz w:val="20"/>
          <w:szCs w:val="20"/>
        </w:rPr>
      </w:pPr>
      <w:r w:rsidRPr="001B007F">
        <w:rPr>
          <w:rFonts w:asciiTheme="minorHAnsi" w:hAnsiTheme="minorHAnsi" w:cstheme="minorHAnsi"/>
          <w:b/>
          <w:bCs/>
          <w:sz w:val="20"/>
          <w:szCs w:val="20"/>
        </w:rPr>
        <w:t>Certifications:</w:t>
      </w:r>
    </w:p>
    <w:p w14:paraId="4AC85B24" w14:textId="77777777" w:rsidR="00B132DC" w:rsidRPr="001B007F" w:rsidRDefault="00B132DC" w:rsidP="008A5AD2">
      <w:pPr>
        <w:pStyle w:val="ListParagraph"/>
        <w:numPr>
          <w:ilvl w:val="0"/>
          <w:numId w:val="6"/>
        </w:numPr>
        <w:tabs>
          <w:tab w:val="left" w:pos="0"/>
          <w:tab w:val="left" w:pos="90"/>
        </w:tabs>
        <w:spacing w:after="0"/>
        <w:jc w:val="both"/>
        <w:rPr>
          <w:rFonts w:asciiTheme="minorHAnsi" w:hAnsiTheme="minorHAnsi" w:cstheme="minorHAnsi"/>
          <w:sz w:val="20"/>
          <w:szCs w:val="20"/>
        </w:rPr>
      </w:pPr>
      <w:r w:rsidRPr="001B007F">
        <w:rPr>
          <w:rFonts w:asciiTheme="minorHAnsi" w:hAnsiTheme="minorHAnsi" w:cstheme="minorHAnsi"/>
          <w:b/>
          <w:bCs/>
          <w:sz w:val="20"/>
          <w:szCs w:val="20"/>
          <w:lang w:val="en-IN" w:bidi="te-IN"/>
        </w:rPr>
        <w:t>ISTQB® -BCS Certified Tester Foundation Level</w:t>
      </w:r>
    </w:p>
    <w:p w14:paraId="035D4F7F" w14:textId="77777777" w:rsidR="00B132DC" w:rsidRPr="001B007F" w:rsidRDefault="00B132DC" w:rsidP="008A5AD2">
      <w:pPr>
        <w:pStyle w:val="ListParagraph"/>
        <w:numPr>
          <w:ilvl w:val="0"/>
          <w:numId w:val="6"/>
        </w:numPr>
        <w:tabs>
          <w:tab w:val="left" w:pos="0"/>
          <w:tab w:val="left" w:pos="90"/>
        </w:tabs>
        <w:spacing w:after="0"/>
        <w:jc w:val="both"/>
        <w:rPr>
          <w:rFonts w:asciiTheme="minorHAnsi" w:hAnsiTheme="minorHAnsi" w:cstheme="minorHAnsi"/>
          <w:sz w:val="20"/>
          <w:szCs w:val="20"/>
        </w:rPr>
      </w:pPr>
      <w:r w:rsidRPr="001B007F">
        <w:rPr>
          <w:rFonts w:asciiTheme="minorHAnsi" w:hAnsiTheme="minorHAnsi" w:cstheme="minorHAnsi"/>
          <w:b/>
          <w:sz w:val="20"/>
          <w:szCs w:val="20"/>
        </w:rPr>
        <w:t>Certified Scrum Master</w:t>
      </w:r>
    </w:p>
    <w:p w14:paraId="2DBF5F54" w14:textId="77777777" w:rsidR="00B132DC" w:rsidRPr="001B007F" w:rsidRDefault="00B132DC" w:rsidP="008A5AD2">
      <w:pPr>
        <w:pStyle w:val="ListParagraph"/>
        <w:numPr>
          <w:ilvl w:val="0"/>
          <w:numId w:val="6"/>
        </w:numPr>
        <w:rPr>
          <w:rFonts w:asciiTheme="minorHAnsi" w:hAnsiTheme="minorHAnsi" w:cstheme="minorHAnsi"/>
          <w:color w:val="000000" w:themeColor="text1"/>
          <w:sz w:val="20"/>
          <w:szCs w:val="20"/>
        </w:rPr>
      </w:pPr>
      <w:r w:rsidRPr="001B007F">
        <w:rPr>
          <w:rFonts w:asciiTheme="minorHAnsi" w:hAnsiTheme="minorHAnsi" w:cstheme="minorHAnsi"/>
          <w:b/>
          <w:bCs/>
          <w:color w:val="000000" w:themeColor="text1"/>
          <w:sz w:val="20"/>
          <w:szCs w:val="20"/>
        </w:rPr>
        <w:t>Microsoft Certified: 70-461 - Querying Microsoft SQL Server 2012/2014</w:t>
      </w:r>
    </w:p>
    <w:p w14:paraId="21B8E917" w14:textId="714D84B4" w:rsidR="0027792F" w:rsidRPr="001B007F" w:rsidRDefault="0027792F" w:rsidP="0027792F">
      <w:pPr>
        <w:pStyle w:val="ListParagraph"/>
        <w:numPr>
          <w:ilvl w:val="0"/>
          <w:numId w:val="6"/>
        </w:numPr>
        <w:rPr>
          <w:rFonts w:asciiTheme="minorHAnsi" w:hAnsiTheme="minorHAnsi" w:cstheme="minorHAnsi"/>
          <w:b/>
          <w:bCs/>
          <w:color w:val="000000" w:themeColor="text1"/>
          <w:sz w:val="20"/>
          <w:szCs w:val="20"/>
        </w:rPr>
      </w:pPr>
      <w:r w:rsidRPr="001B007F">
        <w:rPr>
          <w:rFonts w:asciiTheme="minorHAnsi" w:hAnsiTheme="minorHAnsi" w:cstheme="minorHAnsi"/>
          <w:b/>
          <w:bCs/>
          <w:color w:val="000000" w:themeColor="text1"/>
          <w:sz w:val="20"/>
          <w:szCs w:val="20"/>
        </w:rPr>
        <w:t>Microsoft Certified: 497 – Software Testing with Visual Studio</w:t>
      </w:r>
    </w:p>
    <w:p w14:paraId="0FA2C36D" w14:textId="77777777" w:rsidR="004A069D" w:rsidRPr="001B007F" w:rsidRDefault="004A069D" w:rsidP="004A069D">
      <w:pPr>
        <w:pStyle w:val="ListParagraph"/>
        <w:numPr>
          <w:ilvl w:val="0"/>
          <w:numId w:val="6"/>
        </w:numPr>
        <w:rPr>
          <w:rFonts w:asciiTheme="minorHAnsi" w:hAnsiTheme="minorHAnsi" w:cstheme="minorHAnsi"/>
          <w:color w:val="000000" w:themeColor="text1"/>
          <w:sz w:val="20"/>
          <w:szCs w:val="20"/>
        </w:rPr>
      </w:pPr>
      <w:r w:rsidRPr="001B007F">
        <w:rPr>
          <w:rFonts w:asciiTheme="minorHAnsi" w:hAnsiTheme="minorHAnsi" w:cstheme="minorHAnsi"/>
          <w:b/>
          <w:bCs/>
          <w:color w:val="000000" w:themeColor="text1"/>
          <w:sz w:val="20"/>
          <w:szCs w:val="20"/>
        </w:rPr>
        <w:t>Microsoft Certified: 70-762 – Developing SQL Databases</w:t>
      </w:r>
    </w:p>
    <w:p w14:paraId="4DD2ED73" w14:textId="77777777" w:rsidR="00B132DC" w:rsidRPr="001B007F" w:rsidRDefault="00B132DC" w:rsidP="00B132DC">
      <w:pPr>
        <w:tabs>
          <w:tab w:val="left" w:pos="0"/>
          <w:tab w:val="left" w:pos="1170"/>
          <w:tab w:val="left" w:pos="1710"/>
        </w:tabs>
        <w:ind w:left="1710" w:hanging="1710"/>
        <w:jc w:val="both"/>
        <w:rPr>
          <w:rFonts w:asciiTheme="minorHAnsi" w:hAnsiTheme="minorHAnsi" w:cstheme="minorHAnsi"/>
          <w:sz w:val="20"/>
          <w:szCs w:val="20"/>
        </w:rPr>
      </w:pPr>
      <w:r w:rsidRPr="001B007F">
        <w:rPr>
          <w:rFonts w:asciiTheme="minorHAnsi" w:hAnsiTheme="minorHAnsi" w:cstheme="minorHAnsi"/>
          <w:b/>
          <w:bCs/>
          <w:sz w:val="20"/>
          <w:szCs w:val="20"/>
        </w:rPr>
        <w:t>Professional Experience:</w:t>
      </w:r>
      <w:r w:rsidRPr="001B007F">
        <w:rPr>
          <w:rFonts w:asciiTheme="minorHAnsi" w:hAnsiTheme="minorHAnsi" w:cstheme="minorHAnsi"/>
          <w:sz w:val="20"/>
          <w:szCs w:val="20"/>
        </w:rPr>
        <w:t xml:space="preserve"> </w:t>
      </w:r>
    </w:p>
    <w:p w14:paraId="2FEC234E" w14:textId="38BDA929" w:rsidR="00B132DC" w:rsidRPr="001B007F" w:rsidRDefault="00B132DC" w:rsidP="008A5AD2">
      <w:pPr>
        <w:numPr>
          <w:ilvl w:val="0"/>
          <w:numId w:val="7"/>
        </w:numPr>
        <w:tabs>
          <w:tab w:val="left" w:pos="-720"/>
          <w:tab w:val="left" w:pos="0"/>
          <w:tab w:val="left" w:pos="450"/>
        </w:tabs>
        <w:jc w:val="both"/>
        <w:rPr>
          <w:rFonts w:asciiTheme="minorHAnsi" w:hAnsiTheme="minorHAnsi" w:cstheme="minorHAnsi"/>
          <w:sz w:val="20"/>
          <w:szCs w:val="20"/>
        </w:rPr>
      </w:pPr>
      <w:r w:rsidRPr="001B007F">
        <w:rPr>
          <w:rFonts w:asciiTheme="minorHAnsi" w:hAnsiTheme="minorHAnsi" w:cstheme="minorHAnsi"/>
          <w:sz w:val="20"/>
          <w:szCs w:val="20"/>
        </w:rPr>
        <w:t>Work</w:t>
      </w:r>
      <w:r w:rsidR="004A069D" w:rsidRPr="001B007F">
        <w:rPr>
          <w:rFonts w:asciiTheme="minorHAnsi" w:hAnsiTheme="minorHAnsi" w:cstheme="minorHAnsi"/>
          <w:sz w:val="20"/>
          <w:szCs w:val="20"/>
        </w:rPr>
        <w:t xml:space="preserve">ed </w:t>
      </w:r>
      <w:r w:rsidRPr="001B007F">
        <w:rPr>
          <w:rFonts w:asciiTheme="minorHAnsi" w:hAnsiTheme="minorHAnsi" w:cstheme="minorHAnsi"/>
          <w:sz w:val="20"/>
          <w:szCs w:val="20"/>
        </w:rPr>
        <w:t xml:space="preserve">as Associate Lead QA for </w:t>
      </w:r>
      <w:r w:rsidRPr="001B007F">
        <w:rPr>
          <w:rFonts w:asciiTheme="minorHAnsi" w:hAnsiTheme="minorHAnsi" w:cstheme="minorHAnsi"/>
          <w:b/>
          <w:sz w:val="20"/>
          <w:szCs w:val="20"/>
        </w:rPr>
        <w:t>WinWire Technologies India Pvt Ltd</w:t>
      </w:r>
      <w:r w:rsidRPr="001B007F">
        <w:rPr>
          <w:rFonts w:asciiTheme="minorHAnsi" w:hAnsiTheme="minorHAnsi" w:cstheme="minorHAnsi"/>
          <w:sz w:val="20"/>
          <w:szCs w:val="20"/>
        </w:rPr>
        <w:t xml:space="preserve">, Hyderabad from June 2008 to </w:t>
      </w:r>
      <w:r w:rsidR="004A069D" w:rsidRPr="001B007F">
        <w:rPr>
          <w:rFonts w:asciiTheme="minorHAnsi" w:hAnsiTheme="minorHAnsi" w:cstheme="minorHAnsi"/>
          <w:sz w:val="20"/>
          <w:szCs w:val="20"/>
        </w:rPr>
        <w:t>March 2020</w:t>
      </w:r>
      <w:r w:rsidRPr="001B007F">
        <w:rPr>
          <w:rFonts w:asciiTheme="minorHAnsi" w:hAnsiTheme="minorHAnsi" w:cstheme="minorHAnsi"/>
          <w:sz w:val="20"/>
          <w:szCs w:val="20"/>
        </w:rPr>
        <w:t>.  (</w:t>
      </w:r>
      <w:hyperlink r:id="rId8" w:history="1">
        <w:r w:rsidRPr="001B007F">
          <w:rPr>
            <w:rStyle w:val="Hyperlink"/>
            <w:rFonts w:asciiTheme="minorHAnsi" w:hAnsiTheme="minorHAnsi" w:cstheme="minorHAnsi"/>
            <w:sz w:val="20"/>
            <w:szCs w:val="20"/>
          </w:rPr>
          <w:t>www.winwire.com</w:t>
        </w:r>
      </w:hyperlink>
      <w:r w:rsidRPr="001B007F">
        <w:rPr>
          <w:rFonts w:asciiTheme="minorHAnsi" w:hAnsiTheme="minorHAnsi" w:cstheme="minorHAnsi"/>
          <w:sz w:val="20"/>
          <w:szCs w:val="20"/>
        </w:rPr>
        <w:t>).</w:t>
      </w:r>
    </w:p>
    <w:p w14:paraId="1113289A" w14:textId="77777777" w:rsidR="00B132DC" w:rsidRPr="001B007F" w:rsidRDefault="00B132DC" w:rsidP="008A5AD2">
      <w:pPr>
        <w:numPr>
          <w:ilvl w:val="0"/>
          <w:numId w:val="7"/>
        </w:numPr>
        <w:tabs>
          <w:tab w:val="left" w:pos="-720"/>
          <w:tab w:val="left" w:pos="0"/>
          <w:tab w:val="left" w:pos="450"/>
        </w:tabs>
        <w:jc w:val="both"/>
        <w:rPr>
          <w:rFonts w:asciiTheme="minorHAnsi" w:hAnsiTheme="minorHAnsi" w:cstheme="minorHAnsi"/>
          <w:sz w:val="20"/>
          <w:szCs w:val="20"/>
        </w:rPr>
      </w:pPr>
      <w:r w:rsidRPr="001B007F">
        <w:rPr>
          <w:rFonts w:asciiTheme="minorHAnsi" w:hAnsiTheme="minorHAnsi" w:cstheme="minorHAnsi"/>
          <w:sz w:val="20"/>
          <w:szCs w:val="20"/>
        </w:rPr>
        <w:t xml:space="preserve">Worked as Software Test Engineer for </w:t>
      </w:r>
      <w:r w:rsidRPr="001B007F">
        <w:rPr>
          <w:rFonts w:asciiTheme="minorHAnsi" w:hAnsiTheme="minorHAnsi" w:cstheme="minorHAnsi"/>
          <w:b/>
          <w:bCs/>
          <w:sz w:val="20"/>
          <w:szCs w:val="20"/>
        </w:rPr>
        <w:t>Forceites Pvt Ltd,</w:t>
      </w:r>
      <w:r w:rsidRPr="001B007F">
        <w:rPr>
          <w:rFonts w:asciiTheme="minorHAnsi" w:hAnsiTheme="minorHAnsi" w:cstheme="minorHAnsi"/>
          <w:sz w:val="20"/>
          <w:szCs w:val="20"/>
        </w:rPr>
        <w:t xml:space="preserve"> Hyderabad from July 2006 to May 2008.  (</w:t>
      </w:r>
      <w:hyperlink r:id="rId9" w:history="1">
        <w:r w:rsidRPr="001B007F">
          <w:rPr>
            <w:rStyle w:val="Hyperlink"/>
            <w:rFonts w:asciiTheme="minorHAnsi" w:hAnsiTheme="minorHAnsi" w:cstheme="minorHAnsi"/>
            <w:sz w:val="20"/>
            <w:szCs w:val="20"/>
          </w:rPr>
          <w:t>www.forceites.com</w:t>
        </w:r>
      </w:hyperlink>
      <w:r w:rsidRPr="001B007F">
        <w:rPr>
          <w:rFonts w:asciiTheme="minorHAnsi" w:hAnsiTheme="minorHAnsi" w:cstheme="minorHAnsi"/>
          <w:sz w:val="20"/>
          <w:szCs w:val="20"/>
        </w:rPr>
        <w:t>)</w:t>
      </w:r>
    </w:p>
    <w:p w14:paraId="27095771" w14:textId="77777777" w:rsidR="00B132DC" w:rsidRPr="001B007F" w:rsidRDefault="00B132DC" w:rsidP="00B132DC">
      <w:pPr>
        <w:tabs>
          <w:tab w:val="left" w:pos="0"/>
        </w:tabs>
        <w:jc w:val="both"/>
        <w:rPr>
          <w:rFonts w:asciiTheme="minorHAnsi" w:hAnsiTheme="minorHAnsi" w:cstheme="minorHAnsi"/>
          <w:b/>
          <w:bCs/>
          <w:sz w:val="20"/>
          <w:szCs w:val="20"/>
        </w:rPr>
      </w:pPr>
    </w:p>
    <w:p w14:paraId="2C6C4612" w14:textId="77777777" w:rsidR="00B132DC" w:rsidRPr="001B007F" w:rsidRDefault="00B132DC" w:rsidP="00B132DC">
      <w:pPr>
        <w:tabs>
          <w:tab w:val="left" w:pos="0"/>
        </w:tabs>
        <w:jc w:val="both"/>
        <w:rPr>
          <w:rFonts w:asciiTheme="minorHAnsi" w:hAnsiTheme="minorHAnsi" w:cstheme="minorHAnsi"/>
          <w:b/>
          <w:bCs/>
          <w:sz w:val="20"/>
          <w:szCs w:val="20"/>
        </w:rPr>
      </w:pPr>
      <w:r w:rsidRPr="001B007F">
        <w:rPr>
          <w:rFonts w:asciiTheme="minorHAnsi" w:hAnsiTheme="minorHAnsi" w:cstheme="minorHAnsi"/>
          <w:b/>
          <w:bCs/>
          <w:sz w:val="20"/>
          <w:szCs w:val="20"/>
        </w:rPr>
        <w:t xml:space="preserve">Educational Qualifications: </w:t>
      </w:r>
    </w:p>
    <w:p w14:paraId="50C8E6F9" w14:textId="77777777" w:rsidR="00B132DC" w:rsidRPr="001B007F" w:rsidRDefault="00B132DC" w:rsidP="008A5AD2">
      <w:pPr>
        <w:numPr>
          <w:ilvl w:val="0"/>
          <w:numId w:val="8"/>
        </w:numPr>
        <w:tabs>
          <w:tab w:val="left" w:pos="0"/>
        </w:tabs>
        <w:jc w:val="both"/>
        <w:rPr>
          <w:rFonts w:asciiTheme="minorHAnsi" w:hAnsiTheme="minorHAnsi" w:cstheme="minorHAnsi"/>
          <w:sz w:val="20"/>
          <w:szCs w:val="20"/>
        </w:rPr>
      </w:pPr>
      <w:r w:rsidRPr="001B007F">
        <w:rPr>
          <w:rFonts w:asciiTheme="minorHAnsi" w:hAnsiTheme="minorHAnsi" w:cstheme="minorHAnsi"/>
          <w:b/>
          <w:bCs/>
          <w:sz w:val="20"/>
          <w:szCs w:val="20"/>
        </w:rPr>
        <w:t xml:space="preserve">M.Sc. (Information Systems) </w:t>
      </w:r>
      <w:r w:rsidRPr="001B007F">
        <w:rPr>
          <w:rFonts w:asciiTheme="minorHAnsi" w:hAnsiTheme="minorHAnsi" w:cstheme="minorHAnsi"/>
          <w:sz w:val="20"/>
          <w:szCs w:val="20"/>
        </w:rPr>
        <w:t>from Acharya Nagarjuna University, during 2001-2003.</w:t>
      </w:r>
    </w:p>
    <w:p w14:paraId="4651AE68" w14:textId="77777777" w:rsidR="00B132DC" w:rsidRPr="001B007F" w:rsidRDefault="00B132DC" w:rsidP="008A5AD2">
      <w:pPr>
        <w:numPr>
          <w:ilvl w:val="0"/>
          <w:numId w:val="8"/>
        </w:numPr>
        <w:tabs>
          <w:tab w:val="left" w:pos="0"/>
        </w:tabs>
        <w:jc w:val="both"/>
        <w:rPr>
          <w:rFonts w:asciiTheme="minorHAnsi" w:hAnsiTheme="minorHAnsi" w:cstheme="minorHAnsi"/>
          <w:sz w:val="20"/>
          <w:szCs w:val="20"/>
        </w:rPr>
      </w:pPr>
      <w:r w:rsidRPr="001B007F">
        <w:rPr>
          <w:rFonts w:asciiTheme="minorHAnsi" w:hAnsiTheme="minorHAnsi" w:cstheme="minorHAnsi"/>
          <w:b/>
          <w:bCs/>
          <w:sz w:val="20"/>
          <w:szCs w:val="20"/>
        </w:rPr>
        <w:t>B.C.A. (Bachelor of Computer Applications)</w:t>
      </w:r>
      <w:r w:rsidRPr="001B007F">
        <w:rPr>
          <w:rFonts w:asciiTheme="minorHAnsi" w:hAnsiTheme="minorHAnsi" w:cstheme="minorHAnsi"/>
          <w:sz w:val="20"/>
          <w:szCs w:val="20"/>
        </w:rPr>
        <w:t xml:space="preserve"> from Acharya Nagarjuna University, during 1998-2001. </w:t>
      </w:r>
    </w:p>
    <w:p w14:paraId="469C9E5A" w14:textId="77777777" w:rsidR="00B132DC" w:rsidRPr="001B007F" w:rsidRDefault="00B132DC" w:rsidP="00B132DC">
      <w:pPr>
        <w:jc w:val="both"/>
        <w:rPr>
          <w:rFonts w:asciiTheme="minorHAnsi" w:hAnsiTheme="minorHAnsi" w:cstheme="minorHAnsi"/>
          <w:b/>
          <w:bCs/>
          <w:sz w:val="20"/>
          <w:szCs w:val="20"/>
        </w:rPr>
      </w:pPr>
    </w:p>
    <w:p w14:paraId="0173C2FB" w14:textId="77777777" w:rsidR="00B132DC" w:rsidRPr="001B007F" w:rsidRDefault="00B132DC" w:rsidP="00B132DC">
      <w:pPr>
        <w:jc w:val="both"/>
        <w:rPr>
          <w:rFonts w:asciiTheme="minorHAnsi" w:hAnsiTheme="minorHAnsi" w:cstheme="minorHAnsi"/>
          <w:b/>
          <w:bCs/>
          <w:sz w:val="20"/>
          <w:szCs w:val="20"/>
        </w:rPr>
      </w:pPr>
      <w:r w:rsidRPr="001B007F">
        <w:rPr>
          <w:rFonts w:asciiTheme="minorHAnsi" w:hAnsiTheme="minorHAnsi" w:cstheme="minorHAnsi"/>
          <w:b/>
          <w:bCs/>
          <w:sz w:val="20"/>
          <w:szCs w:val="20"/>
        </w:rPr>
        <w:t>Technical Skills:</w:t>
      </w:r>
    </w:p>
    <w:p w14:paraId="510BDA52" w14:textId="77777777" w:rsidR="00B132DC" w:rsidRPr="001B007F" w:rsidRDefault="00B132DC" w:rsidP="00B132DC">
      <w:pPr>
        <w:ind w:left="2160" w:hanging="2160"/>
        <w:jc w:val="both"/>
        <w:rPr>
          <w:rFonts w:asciiTheme="minorHAnsi" w:hAnsiTheme="minorHAnsi" w:cstheme="minorHAnsi"/>
          <w:sz w:val="20"/>
          <w:szCs w:val="20"/>
        </w:rPr>
      </w:pPr>
      <w:r w:rsidRPr="001B007F">
        <w:rPr>
          <w:rFonts w:asciiTheme="minorHAnsi" w:hAnsiTheme="minorHAnsi" w:cstheme="minorHAnsi"/>
          <w:sz w:val="20"/>
          <w:szCs w:val="20"/>
        </w:rPr>
        <w:t>Test Automation Tools</w:t>
      </w:r>
      <w:r w:rsidRPr="001B007F">
        <w:rPr>
          <w:rFonts w:asciiTheme="minorHAnsi" w:hAnsiTheme="minorHAnsi" w:cstheme="minorHAnsi"/>
          <w:sz w:val="20"/>
          <w:szCs w:val="20"/>
        </w:rPr>
        <w:tab/>
        <w:t>:  QTP 10.0, LoadRunner 9.5</w:t>
      </w:r>
    </w:p>
    <w:p w14:paraId="45FC1D3F" w14:textId="78E6F4BF" w:rsidR="00BF2AB9" w:rsidRPr="001B007F" w:rsidRDefault="00B132DC" w:rsidP="00BF2AB9">
      <w:pPr>
        <w:ind w:left="2160" w:hanging="2160"/>
        <w:jc w:val="both"/>
        <w:rPr>
          <w:rFonts w:asciiTheme="minorHAnsi" w:hAnsiTheme="minorHAnsi" w:cstheme="minorHAnsi"/>
          <w:sz w:val="20"/>
          <w:szCs w:val="20"/>
        </w:rPr>
      </w:pPr>
      <w:r w:rsidRPr="001B007F">
        <w:rPr>
          <w:rFonts w:asciiTheme="minorHAnsi" w:hAnsiTheme="minorHAnsi" w:cstheme="minorHAnsi"/>
          <w:sz w:val="20"/>
          <w:szCs w:val="20"/>
        </w:rPr>
        <w:t>Test Management Tools</w:t>
      </w:r>
      <w:r w:rsidRPr="001B007F">
        <w:rPr>
          <w:rFonts w:asciiTheme="minorHAnsi" w:hAnsiTheme="minorHAnsi" w:cstheme="minorHAnsi"/>
          <w:sz w:val="20"/>
          <w:szCs w:val="20"/>
        </w:rPr>
        <w:tab/>
        <w:t>:  Microsoft TFS 2013, Test Manager 2012</w:t>
      </w:r>
      <w:r w:rsidR="00BF2AB9" w:rsidRPr="001B007F">
        <w:rPr>
          <w:rFonts w:asciiTheme="minorHAnsi" w:hAnsiTheme="minorHAnsi" w:cstheme="minorHAnsi"/>
          <w:sz w:val="20"/>
          <w:szCs w:val="20"/>
        </w:rPr>
        <w:t>,</w:t>
      </w:r>
      <w:r w:rsidRPr="001B007F">
        <w:rPr>
          <w:rFonts w:asciiTheme="minorHAnsi" w:hAnsiTheme="minorHAnsi" w:cstheme="minorHAnsi"/>
          <w:sz w:val="20"/>
          <w:szCs w:val="20"/>
        </w:rPr>
        <w:t xml:space="preserve"> Quality Center 9.2</w:t>
      </w:r>
      <w:r w:rsidR="00BF2AB9" w:rsidRPr="001B007F">
        <w:rPr>
          <w:rFonts w:asciiTheme="minorHAnsi" w:hAnsiTheme="minorHAnsi" w:cstheme="minorHAnsi"/>
          <w:sz w:val="20"/>
          <w:szCs w:val="20"/>
        </w:rPr>
        <w:t>, Bugzilla, Jira</w:t>
      </w:r>
    </w:p>
    <w:p w14:paraId="3548EF2E" w14:textId="77777777" w:rsidR="00B132DC" w:rsidRPr="001B007F" w:rsidRDefault="00B132DC" w:rsidP="00B132DC">
      <w:pPr>
        <w:tabs>
          <w:tab w:val="left" w:pos="270"/>
        </w:tabs>
        <w:jc w:val="both"/>
        <w:rPr>
          <w:rFonts w:asciiTheme="minorHAnsi" w:hAnsiTheme="minorHAnsi" w:cstheme="minorHAnsi"/>
          <w:sz w:val="20"/>
          <w:szCs w:val="20"/>
        </w:rPr>
      </w:pPr>
      <w:r w:rsidRPr="001B007F">
        <w:rPr>
          <w:rFonts w:asciiTheme="minorHAnsi" w:hAnsiTheme="minorHAnsi" w:cstheme="minorHAnsi"/>
          <w:sz w:val="20"/>
          <w:szCs w:val="20"/>
        </w:rPr>
        <w:t>Languages</w:t>
      </w:r>
      <w:r w:rsidRPr="001B007F">
        <w:rPr>
          <w:rFonts w:asciiTheme="minorHAnsi" w:hAnsiTheme="minorHAnsi" w:cstheme="minorHAnsi"/>
          <w:sz w:val="20"/>
          <w:szCs w:val="20"/>
        </w:rPr>
        <w:tab/>
      </w:r>
      <w:r w:rsidRPr="001B007F">
        <w:rPr>
          <w:rFonts w:asciiTheme="minorHAnsi" w:hAnsiTheme="minorHAnsi" w:cstheme="minorHAnsi"/>
          <w:sz w:val="20"/>
          <w:szCs w:val="20"/>
        </w:rPr>
        <w:tab/>
        <w:t>:  C, C++ and JAVA</w:t>
      </w:r>
    </w:p>
    <w:p w14:paraId="4A0C7F7E" w14:textId="77777777" w:rsidR="00B132DC" w:rsidRPr="001B007F" w:rsidRDefault="00B132DC" w:rsidP="00B132DC">
      <w:pPr>
        <w:tabs>
          <w:tab w:val="left" w:pos="270"/>
        </w:tabs>
        <w:jc w:val="both"/>
        <w:rPr>
          <w:rFonts w:asciiTheme="minorHAnsi" w:hAnsiTheme="minorHAnsi" w:cstheme="minorHAnsi"/>
          <w:sz w:val="20"/>
          <w:szCs w:val="20"/>
        </w:rPr>
      </w:pPr>
      <w:r w:rsidRPr="001B007F">
        <w:rPr>
          <w:rFonts w:asciiTheme="minorHAnsi" w:hAnsiTheme="minorHAnsi" w:cstheme="minorHAnsi"/>
          <w:sz w:val="20"/>
          <w:szCs w:val="20"/>
        </w:rPr>
        <w:t>Operating Systems</w:t>
      </w:r>
      <w:r w:rsidRPr="001B007F">
        <w:rPr>
          <w:rFonts w:asciiTheme="minorHAnsi" w:hAnsiTheme="minorHAnsi" w:cstheme="minorHAnsi"/>
          <w:sz w:val="20"/>
          <w:szCs w:val="20"/>
        </w:rPr>
        <w:tab/>
        <w:t>:  Windows 2000/XP/7/8.1</w:t>
      </w:r>
      <w:r w:rsidR="004D674B" w:rsidRPr="001B007F">
        <w:rPr>
          <w:rFonts w:asciiTheme="minorHAnsi" w:hAnsiTheme="minorHAnsi" w:cstheme="minorHAnsi"/>
          <w:sz w:val="20"/>
          <w:szCs w:val="20"/>
        </w:rPr>
        <w:t>/10</w:t>
      </w:r>
    </w:p>
    <w:p w14:paraId="5C83DF10" w14:textId="77777777" w:rsidR="00B132DC" w:rsidRPr="001B007F" w:rsidRDefault="00B132DC" w:rsidP="00B132DC">
      <w:pPr>
        <w:tabs>
          <w:tab w:val="left" w:pos="270"/>
        </w:tabs>
        <w:jc w:val="both"/>
        <w:rPr>
          <w:rFonts w:asciiTheme="minorHAnsi" w:hAnsiTheme="minorHAnsi" w:cstheme="minorHAnsi"/>
          <w:sz w:val="20"/>
          <w:szCs w:val="20"/>
        </w:rPr>
      </w:pPr>
      <w:r w:rsidRPr="001B007F">
        <w:rPr>
          <w:rFonts w:asciiTheme="minorHAnsi" w:hAnsiTheme="minorHAnsi" w:cstheme="minorHAnsi"/>
          <w:sz w:val="20"/>
          <w:szCs w:val="20"/>
        </w:rPr>
        <w:t>Web Technologies</w:t>
      </w:r>
      <w:r w:rsidRPr="001B007F">
        <w:rPr>
          <w:rFonts w:asciiTheme="minorHAnsi" w:hAnsiTheme="minorHAnsi" w:cstheme="minorHAnsi"/>
          <w:sz w:val="20"/>
          <w:szCs w:val="20"/>
        </w:rPr>
        <w:tab/>
        <w:t>:  HTML, DHTML, XML, ASP</w:t>
      </w:r>
    </w:p>
    <w:p w14:paraId="4A113DEE" w14:textId="77777777" w:rsidR="00B132DC" w:rsidRPr="001B007F" w:rsidRDefault="00B132DC" w:rsidP="00B132DC">
      <w:pPr>
        <w:jc w:val="both"/>
        <w:rPr>
          <w:rFonts w:asciiTheme="minorHAnsi" w:hAnsiTheme="minorHAnsi" w:cstheme="minorHAnsi"/>
          <w:sz w:val="20"/>
          <w:szCs w:val="20"/>
        </w:rPr>
      </w:pPr>
      <w:r w:rsidRPr="001B007F">
        <w:rPr>
          <w:rFonts w:asciiTheme="minorHAnsi" w:hAnsiTheme="minorHAnsi" w:cstheme="minorHAnsi"/>
          <w:sz w:val="20"/>
          <w:szCs w:val="20"/>
        </w:rPr>
        <w:t>RDBMS</w:t>
      </w:r>
      <w:r w:rsidRPr="001B007F">
        <w:rPr>
          <w:rFonts w:asciiTheme="minorHAnsi" w:hAnsiTheme="minorHAnsi" w:cstheme="minorHAnsi"/>
          <w:sz w:val="20"/>
          <w:szCs w:val="20"/>
        </w:rPr>
        <w:tab/>
      </w:r>
      <w:r w:rsidRPr="001B007F">
        <w:rPr>
          <w:rFonts w:asciiTheme="minorHAnsi" w:hAnsiTheme="minorHAnsi" w:cstheme="minorHAnsi"/>
          <w:sz w:val="20"/>
          <w:szCs w:val="20"/>
        </w:rPr>
        <w:tab/>
      </w:r>
      <w:r w:rsidR="005D48D4" w:rsidRPr="001B007F">
        <w:rPr>
          <w:rFonts w:asciiTheme="minorHAnsi" w:hAnsiTheme="minorHAnsi" w:cstheme="minorHAnsi"/>
          <w:sz w:val="20"/>
          <w:szCs w:val="20"/>
        </w:rPr>
        <w:tab/>
      </w:r>
      <w:r w:rsidRPr="001B007F">
        <w:rPr>
          <w:rFonts w:asciiTheme="minorHAnsi" w:hAnsiTheme="minorHAnsi" w:cstheme="minorHAnsi"/>
          <w:sz w:val="20"/>
          <w:szCs w:val="20"/>
        </w:rPr>
        <w:t>:  SQL Server 201</w:t>
      </w:r>
      <w:r w:rsidR="004D674B" w:rsidRPr="001B007F">
        <w:rPr>
          <w:rFonts w:asciiTheme="minorHAnsi" w:hAnsiTheme="minorHAnsi" w:cstheme="minorHAnsi"/>
          <w:sz w:val="20"/>
          <w:szCs w:val="20"/>
        </w:rPr>
        <w:t>4</w:t>
      </w:r>
      <w:r w:rsidRPr="001B007F">
        <w:rPr>
          <w:rFonts w:asciiTheme="minorHAnsi" w:hAnsiTheme="minorHAnsi" w:cstheme="minorHAnsi"/>
          <w:sz w:val="20"/>
          <w:szCs w:val="20"/>
        </w:rPr>
        <w:t>/201</w:t>
      </w:r>
      <w:r w:rsidR="004D674B" w:rsidRPr="001B007F">
        <w:rPr>
          <w:rFonts w:asciiTheme="minorHAnsi" w:hAnsiTheme="minorHAnsi" w:cstheme="minorHAnsi"/>
          <w:sz w:val="20"/>
          <w:szCs w:val="20"/>
        </w:rPr>
        <w:t>7</w:t>
      </w:r>
      <w:r w:rsidRPr="001B007F">
        <w:rPr>
          <w:rFonts w:asciiTheme="minorHAnsi" w:hAnsiTheme="minorHAnsi" w:cstheme="minorHAnsi"/>
          <w:sz w:val="20"/>
          <w:szCs w:val="20"/>
        </w:rPr>
        <w:t xml:space="preserve"> and Oracle 10G/11G</w:t>
      </w:r>
    </w:p>
    <w:p w14:paraId="1281BA7E" w14:textId="77777777" w:rsidR="000C6F4C" w:rsidRPr="001B007F" w:rsidRDefault="000C6F4C" w:rsidP="00F168DF">
      <w:pPr>
        <w:rPr>
          <w:rFonts w:asciiTheme="minorHAnsi" w:hAnsiTheme="minorHAnsi" w:cstheme="minorHAnsi"/>
          <w:b/>
          <w:bCs/>
          <w:sz w:val="20"/>
          <w:szCs w:val="20"/>
        </w:rPr>
      </w:pPr>
    </w:p>
    <w:p w14:paraId="1EFB1D32" w14:textId="77777777" w:rsidR="001B007F" w:rsidRDefault="001B007F" w:rsidP="00F168DF">
      <w:pPr>
        <w:rPr>
          <w:rFonts w:asciiTheme="minorHAnsi" w:hAnsiTheme="minorHAnsi" w:cstheme="minorHAnsi"/>
          <w:b/>
          <w:bCs/>
          <w:sz w:val="20"/>
          <w:szCs w:val="20"/>
        </w:rPr>
      </w:pPr>
    </w:p>
    <w:p w14:paraId="15DC1DE3" w14:textId="279BCC58" w:rsidR="00F168DF" w:rsidRPr="001B007F" w:rsidRDefault="00F168DF" w:rsidP="00F168DF">
      <w:pPr>
        <w:rPr>
          <w:rFonts w:asciiTheme="minorHAnsi" w:hAnsiTheme="minorHAnsi" w:cstheme="minorHAnsi"/>
          <w:sz w:val="20"/>
          <w:szCs w:val="20"/>
        </w:rPr>
      </w:pPr>
      <w:r w:rsidRPr="001B007F">
        <w:rPr>
          <w:rFonts w:asciiTheme="minorHAnsi" w:hAnsiTheme="minorHAnsi" w:cstheme="minorHAnsi"/>
          <w:b/>
          <w:bCs/>
          <w:sz w:val="20"/>
          <w:szCs w:val="20"/>
        </w:rPr>
        <w:lastRenderedPageBreak/>
        <w:t>PROJECT PROFILE</w:t>
      </w:r>
      <w:r w:rsidRPr="001B007F">
        <w:rPr>
          <w:rFonts w:asciiTheme="minorHAnsi" w:hAnsiTheme="minorHAnsi" w:cstheme="minorHAnsi"/>
          <w:sz w:val="20"/>
          <w:szCs w:val="20"/>
        </w:rPr>
        <w:t xml:space="preserve">: </w:t>
      </w:r>
    </w:p>
    <w:p w14:paraId="526CF809" w14:textId="39746496" w:rsidR="001C7855" w:rsidRPr="001B007F" w:rsidRDefault="001C7855" w:rsidP="00F168DF">
      <w:pPr>
        <w:rPr>
          <w:rFonts w:asciiTheme="minorHAnsi" w:hAnsiTheme="minorHAnsi" w:cstheme="minorHAnsi"/>
          <w:sz w:val="20"/>
          <w:szCs w:val="20"/>
        </w:rPr>
      </w:pPr>
    </w:p>
    <w:p w14:paraId="0DCC4D7F" w14:textId="77777777" w:rsidR="00D8768F" w:rsidRPr="00E251C1" w:rsidRDefault="00D8768F" w:rsidP="00D8768F">
      <w:pPr>
        <w:pStyle w:val="Heading3"/>
        <w:spacing w:before="0" w:after="0"/>
        <w:rPr>
          <w:rFonts w:asciiTheme="minorHAnsi" w:hAnsiTheme="minorHAnsi" w:cstheme="minorHAnsi"/>
          <w:b w:val="0"/>
          <w:i/>
          <w:sz w:val="20"/>
          <w:szCs w:val="20"/>
        </w:rPr>
      </w:pPr>
      <w:r w:rsidRPr="00E251C1">
        <w:rPr>
          <w:rFonts w:asciiTheme="minorHAnsi" w:hAnsiTheme="minorHAnsi" w:cstheme="minorHAnsi"/>
          <w:sz w:val="20"/>
          <w:szCs w:val="20"/>
        </w:rPr>
        <w:t>Project Name</w:t>
      </w:r>
      <w:r w:rsidRPr="00E251C1">
        <w:rPr>
          <w:rFonts w:asciiTheme="minorHAnsi" w:hAnsiTheme="minorHAnsi" w:cstheme="minorHAnsi"/>
          <w:sz w:val="20"/>
          <w:szCs w:val="20"/>
        </w:rPr>
        <w:tab/>
      </w:r>
      <w:r w:rsidRPr="00E251C1">
        <w:rPr>
          <w:rFonts w:asciiTheme="minorHAnsi" w:hAnsiTheme="minorHAnsi" w:cstheme="minorHAnsi"/>
          <w:sz w:val="20"/>
          <w:szCs w:val="20"/>
        </w:rPr>
        <w:tab/>
        <w:t>:</w:t>
      </w:r>
      <w:r w:rsidRPr="00E251C1">
        <w:rPr>
          <w:rFonts w:asciiTheme="minorHAnsi" w:hAnsiTheme="minorHAnsi" w:cstheme="minorHAnsi"/>
          <w:b w:val="0"/>
          <w:bCs w:val="0"/>
          <w:color w:val="000000"/>
          <w:sz w:val="20"/>
          <w:szCs w:val="20"/>
        </w:rPr>
        <w:t xml:space="preserve"> </w:t>
      </w:r>
      <w:r w:rsidRPr="00E251C1">
        <w:rPr>
          <w:rFonts w:asciiTheme="minorHAnsi" w:hAnsiTheme="minorHAnsi" w:cstheme="minorHAnsi"/>
          <w:i/>
          <w:sz w:val="20"/>
          <w:szCs w:val="20"/>
        </w:rPr>
        <w:t xml:space="preserve"> </w:t>
      </w:r>
      <w:r w:rsidRPr="00903E6B">
        <w:rPr>
          <w:rFonts w:asciiTheme="minorHAnsi" w:hAnsiTheme="minorHAnsi" w:cstheme="minorHAnsi"/>
          <w:sz w:val="20"/>
          <w:szCs w:val="20"/>
        </w:rPr>
        <w:t>Attending Physician Statement (APS)</w:t>
      </w:r>
      <w:r w:rsidRPr="00903E6B">
        <w:rPr>
          <w:rFonts w:asciiTheme="minorHAnsi" w:hAnsiTheme="minorHAnsi" w:cstheme="minorHAnsi"/>
          <w:i/>
          <w:sz w:val="20"/>
          <w:szCs w:val="20"/>
        </w:rPr>
        <w:t xml:space="preserve"> </w:t>
      </w:r>
      <w:r w:rsidRPr="00E251C1">
        <w:rPr>
          <w:rFonts w:asciiTheme="minorHAnsi" w:hAnsiTheme="minorHAnsi" w:cstheme="minorHAnsi"/>
          <w:i/>
          <w:sz w:val="20"/>
          <w:szCs w:val="20"/>
        </w:rPr>
        <w:t>Workflow System</w:t>
      </w:r>
    </w:p>
    <w:p w14:paraId="71C5C279" w14:textId="7BBFF6BA" w:rsidR="00D8768F" w:rsidRPr="00E251C1" w:rsidRDefault="00D8768F" w:rsidP="00D8768F">
      <w:pPr>
        <w:jc w:val="both"/>
        <w:rPr>
          <w:rFonts w:asciiTheme="minorHAnsi" w:hAnsiTheme="minorHAnsi" w:cstheme="minorHAnsi"/>
          <w:bCs/>
          <w:color w:val="000000"/>
          <w:sz w:val="20"/>
          <w:szCs w:val="20"/>
        </w:rPr>
      </w:pPr>
      <w:r w:rsidRPr="00E251C1">
        <w:rPr>
          <w:rFonts w:asciiTheme="minorHAnsi" w:hAnsiTheme="minorHAnsi" w:cstheme="minorHAnsi"/>
          <w:bCs/>
          <w:color w:val="000000"/>
          <w:sz w:val="20"/>
          <w:szCs w:val="20"/>
        </w:rPr>
        <w:t>Client Name</w:t>
      </w:r>
      <w:r w:rsidRPr="00E251C1">
        <w:rPr>
          <w:rFonts w:asciiTheme="minorHAnsi" w:hAnsiTheme="minorHAnsi" w:cstheme="minorHAnsi"/>
          <w:bCs/>
          <w:color w:val="000000"/>
          <w:sz w:val="20"/>
          <w:szCs w:val="20"/>
        </w:rPr>
        <w:tab/>
      </w:r>
      <w:r w:rsidRPr="00E251C1">
        <w:rPr>
          <w:rFonts w:asciiTheme="minorHAnsi" w:hAnsiTheme="minorHAnsi" w:cstheme="minorHAnsi"/>
          <w:bCs/>
          <w:color w:val="000000"/>
          <w:sz w:val="20"/>
          <w:szCs w:val="20"/>
        </w:rPr>
        <w:tab/>
        <w:t xml:space="preserve">:  </w:t>
      </w:r>
      <w:r>
        <w:rPr>
          <w:rFonts w:asciiTheme="minorHAnsi" w:hAnsiTheme="minorHAnsi" w:cstheme="minorHAnsi"/>
          <w:bCs/>
          <w:color w:val="000000"/>
          <w:sz w:val="20"/>
          <w:szCs w:val="20"/>
        </w:rPr>
        <w:t>Dynacare (Hooper Holmes),</w:t>
      </w:r>
      <w:r w:rsidRPr="00E251C1">
        <w:rPr>
          <w:rFonts w:asciiTheme="minorHAnsi" w:hAnsiTheme="minorHAnsi" w:cstheme="minorHAnsi"/>
          <w:bCs/>
          <w:color w:val="000000"/>
          <w:sz w:val="20"/>
          <w:szCs w:val="20"/>
        </w:rPr>
        <w:t xml:space="preserve"> </w:t>
      </w:r>
      <w:r>
        <w:rPr>
          <w:rFonts w:asciiTheme="minorHAnsi" w:hAnsiTheme="minorHAnsi" w:cstheme="minorHAnsi"/>
          <w:bCs/>
          <w:color w:val="000000"/>
          <w:sz w:val="20"/>
          <w:szCs w:val="20"/>
        </w:rPr>
        <w:t>Canada</w:t>
      </w:r>
      <w:r w:rsidRPr="00903E6B">
        <w:rPr>
          <w:rFonts w:asciiTheme="minorHAnsi" w:hAnsiTheme="minorHAnsi" w:cstheme="minorHAnsi"/>
          <w:bCs/>
          <w:color w:val="000000"/>
          <w:sz w:val="20"/>
          <w:szCs w:val="20"/>
        </w:rPr>
        <w:t>. (</w:t>
      </w:r>
      <w:hyperlink r:id="rId10" w:history="1">
        <w:r w:rsidRPr="00903E6B">
          <w:rPr>
            <w:rStyle w:val="Hyperlink"/>
            <w:rFonts w:asciiTheme="minorHAnsi" w:hAnsiTheme="minorHAnsi" w:cstheme="minorHAnsi"/>
            <w:sz w:val="20"/>
            <w:szCs w:val="20"/>
          </w:rPr>
          <w:t>https://www.dynacare.ca/</w:t>
        </w:r>
      </w:hyperlink>
      <w:r w:rsidRPr="00903E6B">
        <w:rPr>
          <w:rFonts w:asciiTheme="minorHAnsi" w:hAnsiTheme="minorHAnsi" w:cstheme="minorHAnsi"/>
          <w:bCs/>
          <w:color w:val="000000"/>
          <w:sz w:val="20"/>
          <w:szCs w:val="20"/>
        </w:rPr>
        <w:t>)</w:t>
      </w:r>
    </w:p>
    <w:p w14:paraId="4AC284C8" w14:textId="77777777" w:rsidR="00D8768F" w:rsidRPr="00E251C1" w:rsidRDefault="00D8768F" w:rsidP="00D8768F">
      <w:pPr>
        <w:tabs>
          <w:tab w:val="left" w:pos="1440"/>
        </w:tabs>
        <w:autoSpaceDE w:val="0"/>
        <w:autoSpaceDN w:val="0"/>
        <w:adjustRightInd w:val="0"/>
        <w:ind w:left="2160" w:hanging="2160"/>
        <w:rPr>
          <w:rFonts w:asciiTheme="minorHAnsi" w:hAnsiTheme="minorHAnsi" w:cstheme="minorHAnsi"/>
          <w:sz w:val="20"/>
          <w:szCs w:val="20"/>
        </w:rPr>
      </w:pPr>
      <w:r w:rsidRPr="00E251C1">
        <w:rPr>
          <w:rFonts w:asciiTheme="minorHAnsi" w:hAnsiTheme="minorHAnsi" w:cstheme="minorHAnsi"/>
          <w:sz w:val="20"/>
          <w:szCs w:val="20"/>
        </w:rPr>
        <w:t>Environment</w:t>
      </w:r>
      <w:r w:rsidRPr="00E251C1">
        <w:rPr>
          <w:rFonts w:asciiTheme="minorHAnsi" w:hAnsiTheme="minorHAnsi" w:cstheme="minorHAnsi"/>
          <w:sz w:val="20"/>
          <w:szCs w:val="20"/>
        </w:rPr>
        <w:tab/>
      </w:r>
      <w:r w:rsidRPr="00E251C1">
        <w:rPr>
          <w:rFonts w:asciiTheme="minorHAnsi" w:hAnsiTheme="minorHAnsi" w:cstheme="minorHAnsi"/>
          <w:sz w:val="20"/>
          <w:szCs w:val="20"/>
        </w:rPr>
        <w:tab/>
        <w:t xml:space="preserve">: .Net </w:t>
      </w:r>
      <w:r>
        <w:rPr>
          <w:rFonts w:asciiTheme="minorHAnsi" w:hAnsiTheme="minorHAnsi" w:cstheme="minorHAnsi"/>
          <w:sz w:val="20"/>
          <w:szCs w:val="20"/>
        </w:rPr>
        <w:t>4.7</w:t>
      </w:r>
      <w:r w:rsidRPr="00E251C1">
        <w:rPr>
          <w:rFonts w:asciiTheme="minorHAnsi" w:hAnsiTheme="minorHAnsi" w:cstheme="minorHAnsi"/>
          <w:sz w:val="20"/>
          <w:szCs w:val="20"/>
        </w:rPr>
        <w:t xml:space="preserve">, C#.Net, </w:t>
      </w:r>
      <w:r>
        <w:rPr>
          <w:rFonts w:asciiTheme="minorHAnsi" w:hAnsiTheme="minorHAnsi" w:cstheme="minorHAnsi"/>
          <w:sz w:val="20"/>
          <w:szCs w:val="20"/>
        </w:rPr>
        <w:t>ASP.Net, Share Point Server</w:t>
      </w:r>
      <w:r w:rsidRPr="00E251C1">
        <w:rPr>
          <w:rFonts w:asciiTheme="minorHAnsi" w:hAnsiTheme="minorHAnsi" w:cstheme="minorHAnsi"/>
          <w:sz w:val="20"/>
          <w:szCs w:val="20"/>
        </w:rPr>
        <w:t xml:space="preserve">, Ajax, Java Script, SQL Server       </w:t>
      </w:r>
    </w:p>
    <w:p w14:paraId="236CCAFE" w14:textId="77777777" w:rsidR="00D8768F" w:rsidRPr="00E251C1" w:rsidRDefault="00D8768F" w:rsidP="00D8768F">
      <w:pPr>
        <w:tabs>
          <w:tab w:val="left" w:pos="1440"/>
        </w:tabs>
        <w:autoSpaceDE w:val="0"/>
        <w:autoSpaceDN w:val="0"/>
        <w:adjustRightInd w:val="0"/>
        <w:ind w:left="2160" w:hanging="2160"/>
        <w:rPr>
          <w:rFonts w:asciiTheme="minorHAnsi" w:hAnsiTheme="minorHAnsi" w:cstheme="minorHAnsi"/>
          <w:sz w:val="20"/>
          <w:szCs w:val="20"/>
        </w:rPr>
      </w:pPr>
      <w:r w:rsidRPr="00E251C1">
        <w:rPr>
          <w:rFonts w:asciiTheme="minorHAnsi" w:hAnsiTheme="minorHAnsi" w:cstheme="minorHAnsi"/>
          <w:sz w:val="20"/>
          <w:szCs w:val="20"/>
        </w:rPr>
        <w:tab/>
        <w:t xml:space="preserve">                   </w:t>
      </w:r>
      <w:r>
        <w:rPr>
          <w:rFonts w:asciiTheme="minorHAnsi" w:hAnsiTheme="minorHAnsi" w:cstheme="minorHAnsi"/>
          <w:sz w:val="20"/>
          <w:szCs w:val="20"/>
        </w:rPr>
        <w:t>2016 and Windows 10</w:t>
      </w:r>
      <w:r w:rsidRPr="00E251C1">
        <w:rPr>
          <w:rFonts w:asciiTheme="minorHAnsi" w:hAnsiTheme="minorHAnsi" w:cstheme="minorHAnsi"/>
          <w:sz w:val="20"/>
          <w:szCs w:val="20"/>
        </w:rPr>
        <w:t>.</w:t>
      </w:r>
      <w:r w:rsidRPr="00E251C1">
        <w:rPr>
          <w:rFonts w:asciiTheme="minorHAnsi" w:hAnsiTheme="minorHAnsi" w:cstheme="minorHAnsi"/>
          <w:color w:val="000000"/>
          <w:sz w:val="20"/>
          <w:szCs w:val="20"/>
        </w:rPr>
        <w:t xml:space="preserve"> </w:t>
      </w:r>
    </w:p>
    <w:p w14:paraId="1FB4400D" w14:textId="77777777" w:rsidR="00D8768F" w:rsidRPr="00E251C1" w:rsidRDefault="00D8768F" w:rsidP="00D8768F">
      <w:pPr>
        <w:jc w:val="both"/>
        <w:rPr>
          <w:rFonts w:asciiTheme="minorHAnsi" w:hAnsiTheme="minorHAnsi" w:cstheme="minorHAnsi"/>
          <w:sz w:val="20"/>
          <w:szCs w:val="20"/>
        </w:rPr>
      </w:pPr>
      <w:r w:rsidRPr="00E251C1">
        <w:rPr>
          <w:rFonts w:asciiTheme="minorHAnsi" w:hAnsiTheme="minorHAnsi" w:cstheme="minorHAnsi"/>
          <w:sz w:val="20"/>
          <w:szCs w:val="20"/>
        </w:rPr>
        <w:t>Duration</w:t>
      </w:r>
      <w:r w:rsidRPr="00E251C1">
        <w:rPr>
          <w:rFonts w:asciiTheme="minorHAnsi" w:hAnsiTheme="minorHAnsi" w:cstheme="minorHAnsi"/>
          <w:sz w:val="20"/>
          <w:szCs w:val="20"/>
        </w:rPr>
        <w:tab/>
      </w:r>
      <w:r w:rsidRPr="00E251C1">
        <w:rPr>
          <w:rFonts w:asciiTheme="minorHAnsi" w:hAnsiTheme="minorHAnsi" w:cstheme="minorHAnsi"/>
          <w:sz w:val="20"/>
          <w:szCs w:val="20"/>
        </w:rPr>
        <w:tab/>
      </w:r>
      <w:r w:rsidRPr="00E251C1">
        <w:rPr>
          <w:rFonts w:asciiTheme="minorHAnsi" w:hAnsiTheme="minorHAnsi" w:cstheme="minorHAnsi"/>
          <w:sz w:val="20"/>
          <w:szCs w:val="20"/>
        </w:rPr>
        <w:tab/>
        <w:t>:  Oct 201</w:t>
      </w:r>
      <w:r>
        <w:rPr>
          <w:rFonts w:asciiTheme="minorHAnsi" w:hAnsiTheme="minorHAnsi" w:cstheme="minorHAnsi"/>
          <w:sz w:val="20"/>
          <w:szCs w:val="20"/>
        </w:rPr>
        <w:t>9</w:t>
      </w:r>
      <w:r w:rsidRPr="00E251C1">
        <w:rPr>
          <w:rFonts w:asciiTheme="minorHAnsi" w:hAnsiTheme="minorHAnsi" w:cstheme="minorHAnsi"/>
          <w:sz w:val="20"/>
          <w:szCs w:val="20"/>
        </w:rPr>
        <w:t xml:space="preserve"> to </w:t>
      </w:r>
      <w:r>
        <w:rPr>
          <w:rFonts w:asciiTheme="minorHAnsi" w:hAnsiTheme="minorHAnsi" w:cstheme="minorHAnsi"/>
          <w:sz w:val="20"/>
          <w:szCs w:val="20"/>
        </w:rPr>
        <w:t>Mar</w:t>
      </w:r>
      <w:r w:rsidRPr="00E251C1">
        <w:rPr>
          <w:rFonts w:asciiTheme="minorHAnsi" w:hAnsiTheme="minorHAnsi" w:cstheme="minorHAnsi"/>
          <w:sz w:val="20"/>
          <w:szCs w:val="20"/>
        </w:rPr>
        <w:t xml:space="preserve"> 20</w:t>
      </w:r>
      <w:r>
        <w:rPr>
          <w:rFonts w:asciiTheme="minorHAnsi" w:hAnsiTheme="minorHAnsi" w:cstheme="minorHAnsi"/>
          <w:sz w:val="20"/>
          <w:szCs w:val="20"/>
        </w:rPr>
        <w:t>20</w:t>
      </w:r>
      <w:r w:rsidRPr="00E251C1">
        <w:rPr>
          <w:rFonts w:asciiTheme="minorHAnsi" w:hAnsiTheme="minorHAnsi" w:cstheme="minorHAnsi"/>
          <w:sz w:val="20"/>
          <w:szCs w:val="20"/>
        </w:rPr>
        <w:t>.</w:t>
      </w:r>
    </w:p>
    <w:p w14:paraId="6109FB07" w14:textId="77777777" w:rsidR="00D8768F" w:rsidRPr="00E251C1" w:rsidRDefault="00D8768F" w:rsidP="00D8768F">
      <w:pPr>
        <w:jc w:val="both"/>
        <w:rPr>
          <w:rFonts w:asciiTheme="minorHAnsi" w:hAnsiTheme="minorHAnsi" w:cstheme="minorHAnsi"/>
          <w:sz w:val="20"/>
          <w:szCs w:val="20"/>
        </w:rPr>
      </w:pPr>
      <w:r w:rsidRPr="00E251C1">
        <w:rPr>
          <w:rFonts w:asciiTheme="minorHAnsi" w:hAnsiTheme="minorHAnsi" w:cstheme="minorHAnsi"/>
          <w:sz w:val="20"/>
          <w:szCs w:val="20"/>
        </w:rPr>
        <w:t>Role</w:t>
      </w:r>
      <w:r w:rsidRPr="00E251C1">
        <w:rPr>
          <w:rFonts w:asciiTheme="minorHAnsi" w:hAnsiTheme="minorHAnsi" w:cstheme="minorHAnsi"/>
          <w:sz w:val="20"/>
          <w:szCs w:val="20"/>
        </w:rPr>
        <w:tab/>
      </w:r>
      <w:r w:rsidRPr="00E251C1">
        <w:rPr>
          <w:rFonts w:asciiTheme="minorHAnsi" w:hAnsiTheme="minorHAnsi" w:cstheme="minorHAnsi"/>
          <w:sz w:val="20"/>
          <w:szCs w:val="20"/>
        </w:rPr>
        <w:tab/>
      </w:r>
      <w:r w:rsidRPr="00E251C1">
        <w:rPr>
          <w:rFonts w:asciiTheme="minorHAnsi" w:hAnsiTheme="minorHAnsi" w:cstheme="minorHAnsi"/>
          <w:sz w:val="20"/>
          <w:szCs w:val="20"/>
        </w:rPr>
        <w:tab/>
        <w:t xml:space="preserve">:  </w:t>
      </w:r>
      <w:r>
        <w:rPr>
          <w:rFonts w:asciiTheme="minorHAnsi" w:hAnsiTheme="minorHAnsi" w:cstheme="minorHAnsi"/>
          <w:sz w:val="20"/>
          <w:szCs w:val="20"/>
        </w:rPr>
        <w:t>Associate Lead QA</w:t>
      </w:r>
    </w:p>
    <w:p w14:paraId="56F0203F" w14:textId="77777777" w:rsidR="00D8768F" w:rsidRPr="00E251C1" w:rsidRDefault="00D8768F" w:rsidP="00D8768F">
      <w:pPr>
        <w:rPr>
          <w:rFonts w:asciiTheme="minorHAnsi" w:hAnsiTheme="minorHAnsi" w:cstheme="minorHAnsi"/>
          <w:sz w:val="20"/>
          <w:szCs w:val="20"/>
        </w:rPr>
      </w:pPr>
    </w:p>
    <w:p w14:paraId="5511EF85" w14:textId="77777777" w:rsidR="00D8768F" w:rsidRPr="00E251C1" w:rsidRDefault="00D8768F" w:rsidP="00D8768F">
      <w:pPr>
        <w:jc w:val="both"/>
        <w:rPr>
          <w:rFonts w:asciiTheme="minorHAnsi" w:eastAsia="Arial Unicode MS" w:hAnsiTheme="minorHAnsi" w:cstheme="minorHAnsi"/>
          <w:b/>
          <w:sz w:val="20"/>
          <w:szCs w:val="20"/>
        </w:rPr>
      </w:pPr>
      <w:r w:rsidRPr="00E251C1">
        <w:rPr>
          <w:rFonts w:asciiTheme="minorHAnsi" w:eastAsia="Arial Unicode MS" w:hAnsiTheme="minorHAnsi" w:cstheme="minorHAnsi"/>
          <w:b/>
          <w:sz w:val="20"/>
          <w:szCs w:val="20"/>
        </w:rPr>
        <w:t xml:space="preserve">Description: </w:t>
      </w:r>
      <w:r w:rsidRPr="00E251C1">
        <w:rPr>
          <w:rFonts w:asciiTheme="minorHAnsi" w:hAnsiTheme="minorHAnsi" w:cstheme="minorHAnsi"/>
          <w:sz w:val="20"/>
          <w:szCs w:val="20"/>
        </w:rPr>
        <w:t>Hooper Holmes is provider of risk assessment services for the insurance industry. Hooper Holmes manages the personal health data of the individuals in order to reduce the risk and expenses. The process of Hooper Holmes is designed according to the pre-defined workflow. The workflow includes different teams like Order Entry, First Call, Status Call, Billing, Imaging, Exception and Release team. The best part of the project designing includes all the dynamic generation of components which enhances the application to configure as per the demands of the user, rather than re-coding. Share Point Server is extensively used as a central repository to store the history of the Case and all the supporting documents required.</w:t>
      </w:r>
    </w:p>
    <w:p w14:paraId="2C1EAAF8" w14:textId="77777777" w:rsidR="00D8768F" w:rsidRPr="00E251C1" w:rsidRDefault="00D8768F" w:rsidP="00D8768F">
      <w:pPr>
        <w:rPr>
          <w:rFonts w:asciiTheme="minorHAnsi" w:eastAsia="Arial Unicode MS" w:hAnsiTheme="minorHAnsi" w:cstheme="minorHAnsi"/>
          <w:b/>
          <w:sz w:val="20"/>
          <w:szCs w:val="20"/>
        </w:rPr>
      </w:pPr>
    </w:p>
    <w:p w14:paraId="2F91A3EB" w14:textId="77777777" w:rsidR="00D8768F" w:rsidRPr="00E251C1" w:rsidRDefault="00D8768F" w:rsidP="00D8768F">
      <w:pPr>
        <w:rPr>
          <w:rFonts w:asciiTheme="minorHAnsi" w:hAnsiTheme="minorHAnsi" w:cstheme="minorHAnsi"/>
          <w:b/>
          <w:bCs/>
          <w:sz w:val="20"/>
          <w:szCs w:val="20"/>
        </w:rPr>
      </w:pPr>
      <w:r w:rsidRPr="00E251C1">
        <w:rPr>
          <w:rFonts w:asciiTheme="minorHAnsi" w:eastAsia="Arial Unicode MS" w:hAnsiTheme="minorHAnsi" w:cstheme="minorHAnsi"/>
          <w:b/>
          <w:sz w:val="20"/>
          <w:szCs w:val="20"/>
        </w:rPr>
        <w:t>Responsibilities</w:t>
      </w:r>
      <w:r w:rsidRPr="00E251C1">
        <w:rPr>
          <w:rFonts w:asciiTheme="minorHAnsi" w:hAnsiTheme="minorHAnsi" w:cstheme="minorHAnsi"/>
          <w:b/>
          <w:bCs/>
          <w:sz w:val="20"/>
          <w:szCs w:val="20"/>
        </w:rPr>
        <w:t>:</w:t>
      </w:r>
    </w:p>
    <w:p w14:paraId="014A2E37" w14:textId="77777777" w:rsidR="00D8768F" w:rsidRDefault="00D8768F" w:rsidP="00D8768F">
      <w:pPr>
        <w:numPr>
          <w:ilvl w:val="0"/>
          <w:numId w:val="1"/>
        </w:numPr>
        <w:tabs>
          <w:tab w:val="left" w:pos="0"/>
        </w:tabs>
        <w:rPr>
          <w:rFonts w:asciiTheme="minorHAnsi" w:hAnsiTheme="minorHAnsi" w:cstheme="minorHAnsi"/>
          <w:sz w:val="20"/>
          <w:szCs w:val="20"/>
        </w:rPr>
      </w:pPr>
      <w:r w:rsidRPr="00E251C1">
        <w:rPr>
          <w:rFonts w:asciiTheme="minorHAnsi" w:hAnsiTheme="minorHAnsi" w:cstheme="minorHAnsi"/>
          <w:sz w:val="20"/>
          <w:szCs w:val="20"/>
        </w:rPr>
        <w:t xml:space="preserve">Understanding and Analyzing the Business/Software requirements </w:t>
      </w:r>
    </w:p>
    <w:p w14:paraId="509D10D3" w14:textId="77777777" w:rsidR="00D475AB" w:rsidRPr="001B007F" w:rsidRDefault="00D475AB" w:rsidP="00D475AB">
      <w:pPr>
        <w:numPr>
          <w:ilvl w:val="0"/>
          <w:numId w:val="1"/>
        </w:numPr>
        <w:tabs>
          <w:tab w:val="left" w:pos="0"/>
        </w:tabs>
        <w:autoSpaceDE w:val="0"/>
        <w:autoSpaceDN w:val="0"/>
        <w:rPr>
          <w:rFonts w:asciiTheme="minorHAnsi" w:hAnsiTheme="minorHAnsi" w:cstheme="minorHAnsi"/>
          <w:sz w:val="20"/>
          <w:szCs w:val="20"/>
        </w:rPr>
      </w:pPr>
      <w:r w:rsidRPr="001B007F">
        <w:rPr>
          <w:rFonts w:asciiTheme="minorHAnsi" w:hAnsiTheme="minorHAnsi" w:cstheme="minorHAnsi"/>
          <w:sz w:val="20"/>
          <w:szCs w:val="20"/>
        </w:rPr>
        <w:t>Preparation of issue tracker/Clarification document for unclear requirements</w:t>
      </w:r>
    </w:p>
    <w:p w14:paraId="59FC29FE" w14:textId="77777777" w:rsidR="00D475AB" w:rsidRPr="00E251C1" w:rsidRDefault="00D475AB" w:rsidP="00D475AB">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Prepared Test Plan based on software requirements, Test Strategy and Project Plan</w:t>
      </w:r>
    </w:p>
    <w:p w14:paraId="39E3EBF6" w14:textId="77777777" w:rsidR="00D475AB" w:rsidRPr="00E251C1" w:rsidRDefault="00D475AB" w:rsidP="00D475AB">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Involved in Test Case design and Test Case Execution</w:t>
      </w:r>
    </w:p>
    <w:p w14:paraId="791C29CB" w14:textId="77777777" w:rsidR="00D8768F" w:rsidRPr="00E251C1" w:rsidRDefault="00D8768F" w:rsidP="00D8768F">
      <w:pPr>
        <w:numPr>
          <w:ilvl w:val="0"/>
          <w:numId w:val="1"/>
        </w:numPr>
        <w:tabs>
          <w:tab w:val="left" w:pos="0"/>
        </w:tabs>
        <w:rPr>
          <w:rFonts w:asciiTheme="minorHAnsi" w:hAnsiTheme="minorHAnsi" w:cstheme="minorHAnsi"/>
          <w:sz w:val="20"/>
          <w:szCs w:val="20"/>
        </w:rPr>
      </w:pPr>
      <w:r w:rsidRPr="00E251C1">
        <w:rPr>
          <w:rFonts w:asciiTheme="minorHAnsi" w:hAnsiTheme="minorHAnsi" w:cstheme="minorHAnsi"/>
          <w:sz w:val="20"/>
          <w:szCs w:val="20"/>
        </w:rPr>
        <w:t>Peer-Reviewing the Test cases designed by team members</w:t>
      </w:r>
    </w:p>
    <w:p w14:paraId="6922D38C" w14:textId="77777777" w:rsidR="00D475AB" w:rsidRPr="00E251C1" w:rsidRDefault="00D475AB" w:rsidP="00D475AB">
      <w:pPr>
        <w:numPr>
          <w:ilvl w:val="0"/>
          <w:numId w:val="1"/>
        </w:numPr>
        <w:tabs>
          <w:tab w:val="left" w:pos="0"/>
        </w:tabs>
        <w:autoSpaceDE w:val="0"/>
        <w:autoSpaceDN w:val="0"/>
        <w:rPr>
          <w:rFonts w:asciiTheme="minorHAnsi" w:eastAsia="Calibri" w:hAnsiTheme="minorHAnsi" w:cstheme="minorHAnsi"/>
          <w:sz w:val="20"/>
          <w:szCs w:val="20"/>
        </w:rPr>
      </w:pPr>
      <w:r w:rsidRPr="00E251C1">
        <w:rPr>
          <w:rFonts w:asciiTheme="minorHAnsi" w:eastAsia="Calibri" w:hAnsiTheme="minorHAnsi" w:cstheme="minorHAnsi"/>
          <w:sz w:val="20"/>
          <w:szCs w:val="20"/>
        </w:rPr>
        <w:t>Reviewed Traceability Matrix to identify the uncovered Functionality in the Test cases</w:t>
      </w:r>
    </w:p>
    <w:p w14:paraId="637844B7" w14:textId="000CDF1D" w:rsidR="00D8768F" w:rsidRPr="00E251C1" w:rsidRDefault="00075A35" w:rsidP="00D8768F">
      <w:pPr>
        <w:numPr>
          <w:ilvl w:val="0"/>
          <w:numId w:val="1"/>
        </w:numPr>
        <w:tabs>
          <w:tab w:val="left" w:pos="0"/>
        </w:tabs>
        <w:rPr>
          <w:rFonts w:asciiTheme="minorHAnsi" w:hAnsiTheme="minorHAnsi" w:cstheme="minorHAnsi"/>
          <w:sz w:val="20"/>
          <w:szCs w:val="20"/>
        </w:rPr>
      </w:pPr>
      <w:r>
        <w:rPr>
          <w:rFonts w:asciiTheme="minorHAnsi" w:hAnsiTheme="minorHAnsi" w:cstheme="minorHAnsi"/>
          <w:sz w:val="20"/>
          <w:szCs w:val="20"/>
        </w:rPr>
        <w:t>Performed</w:t>
      </w:r>
      <w:r w:rsidR="00D8768F" w:rsidRPr="00E251C1">
        <w:rPr>
          <w:rFonts w:asciiTheme="minorHAnsi" w:hAnsiTheme="minorHAnsi" w:cstheme="minorHAnsi"/>
          <w:sz w:val="20"/>
          <w:szCs w:val="20"/>
        </w:rPr>
        <w:t xml:space="preserve"> Functional, GUI and Regression Testing</w:t>
      </w:r>
    </w:p>
    <w:p w14:paraId="17F106FC" w14:textId="5510678C" w:rsidR="00D8768F" w:rsidRPr="00E251C1" w:rsidRDefault="00D8768F" w:rsidP="00D8768F">
      <w:pPr>
        <w:pStyle w:val="ListParagraph"/>
        <w:numPr>
          <w:ilvl w:val="0"/>
          <w:numId w:val="1"/>
        </w:numPr>
        <w:tabs>
          <w:tab w:val="left" w:pos="0"/>
        </w:tabs>
        <w:spacing w:before="40" w:after="40"/>
        <w:rPr>
          <w:rFonts w:asciiTheme="minorHAnsi" w:hAnsiTheme="minorHAnsi" w:cstheme="minorHAnsi"/>
          <w:sz w:val="20"/>
          <w:szCs w:val="20"/>
        </w:rPr>
      </w:pPr>
      <w:r w:rsidRPr="00E251C1">
        <w:rPr>
          <w:rFonts w:asciiTheme="minorHAnsi" w:hAnsiTheme="minorHAnsi" w:cstheme="minorHAnsi"/>
          <w:sz w:val="20"/>
          <w:szCs w:val="20"/>
        </w:rPr>
        <w:t>Logg</w:t>
      </w:r>
      <w:r w:rsidR="00075A35">
        <w:rPr>
          <w:rFonts w:asciiTheme="minorHAnsi" w:hAnsiTheme="minorHAnsi" w:cstheme="minorHAnsi"/>
          <w:sz w:val="20"/>
          <w:szCs w:val="20"/>
        </w:rPr>
        <w:t>ed</w:t>
      </w:r>
      <w:bookmarkStart w:id="0" w:name="_GoBack"/>
      <w:bookmarkEnd w:id="0"/>
      <w:r w:rsidRPr="00E251C1">
        <w:rPr>
          <w:rFonts w:asciiTheme="minorHAnsi" w:hAnsiTheme="minorHAnsi" w:cstheme="minorHAnsi"/>
          <w:sz w:val="20"/>
          <w:szCs w:val="20"/>
        </w:rPr>
        <w:t xml:space="preserve"> the defects into TFS and tracking them to closure</w:t>
      </w:r>
    </w:p>
    <w:p w14:paraId="14A5B79C" w14:textId="77777777" w:rsidR="00D8768F" w:rsidRPr="00E251C1" w:rsidRDefault="00D8768F" w:rsidP="00D8768F">
      <w:pPr>
        <w:numPr>
          <w:ilvl w:val="0"/>
          <w:numId w:val="1"/>
        </w:numPr>
        <w:spacing w:before="40" w:after="40"/>
        <w:jc w:val="both"/>
        <w:rPr>
          <w:rFonts w:asciiTheme="minorHAnsi" w:hAnsiTheme="minorHAnsi" w:cstheme="minorHAnsi"/>
          <w:sz w:val="20"/>
          <w:szCs w:val="20"/>
        </w:rPr>
      </w:pPr>
      <w:r w:rsidRPr="00E251C1">
        <w:rPr>
          <w:rFonts w:asciiTheme="minorHAnsi" w:hAnsiTheme="minorHAnsi" w:cstheme="minorHAnsi"/>
          <w:sz w:val="20"/>
          <w:szCs w:val="20"/>
        </w:rPr>
        <w:t>Continuous interaction with the stakeholders in various aspects of resolving the conflicts</w:t>
      </w:r>
    </w:p>
    <w:p w14:paraId="348188C8" w14:textId="77777777" w:rsidR="00D8768F" w:rsidRDefault="00D8768F" w:rsidP="00D8768F">
      <w:pPr>
        <w:numPr>
          <w:ilvl w:val="0"/>
          <w:numId w:val="1"/>
        </w:numPr>
        <w:spacing w:before="40" w:after="40"/>
        <w:jc w:val="both"/>
        <w:rPr>
          <w:rFonts w:asciiTheme="minorHAnsi" w:hAnsiTheme="minorHAnsi" w:cstheme="minorHAnsi"/>
          <w:sz w:val="20"/>
          <w:szCs w:val="20"/>
        </w:rPr>
      </w:pPr>
      <w:r w:rsidRPr="00E251C1">
        <w:rPr>
          <w:rFonts w:asciiTheme="minorHAnsi" w:hAnsiTheme="minorHAnsi" w:cstheme="minorHAnsi"/>
          <w:sz w:val="20"/>
          <w:szCs w:val="20"/>
        </w:rPr>
        <w:t xml:space="preserve">Assisting  the team members for the initial knowledge transfer sessions </w:t>
      </w:r>
    </w:p>
    <w:p w14:paraId="68692178"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lang w:val="en"/>
        </w:rPr>
        <w:t>Involved in bug review meetings</w:t>
      </w:r>
    </w:p>
    <w:p w14:paraId="2435D701" w14:textId="77777777" w:rsidR="00D8768F" w:rsidRPr="00E251C1" w:rsidRDefault="00D8768F" w:rsidP="00D8768F">
      <w:pPr>
        <w:pStyle w:val="ListParagraph"/>
        <w:numPr>
          <w:ilvl w:val="0"/>
          <w:numId w:val="1"/>
        </w:numPr>
        <w:tabs>
          <w:tab w:val="left" w:pos="0"/>
        </w:tabs>
        <w:spacing w:after="0" w:line="240" w:lineRule="auto"/>
        <w:jc w:val="both"/>
        <w:rPr>
          <w:rFonts w:asciiTheme="minorHAnsi" w:hAnsiTheme="minorHAnsi" w:cstheme="minorHAnsi"/>
          <w:sz w:val="20"/>
          <w:szCs w:val="20"/>
        </w:rPr>
      </w:pPr>
      <w:r w:rsidRPr="00E251C1">
        <w:rPr>
          <w:rFonts w:asciiTheme="minorHAnsi" w:hAnsiTheme="minorHAnsi" w:cstheme="minorHAnsi"/>
          <w:sz w:val="20"/>
          <w:szCs w:val="20"/>
        </w:rPr>
        <w:t xml:space="preserve">Participated in daily scrum meeting and prepared MOM </w:t>
      </w:r>
    </w:p>
    <w:p w14:paraId="4086161C" w14:textId="77777777" w:rsidR="00D8768F" w:rsidRPr="00E251C1" w:rsidRDefault="00D8768F" w:rsidP="00D8768F">
      <w:pPr>
        <w:pStyle w:val="ListParagraph"/>
        <w:numPr>
          <w:ilvl w:val="0"/>
          <w:numId w:val="1"/>
        </w:numPr>
        <w:tabs>
          <w:tab w:val="left" w:pos="0"/>
        </w:tabs>
        <w:spacing w:after="0" w:line="240" w:lineRule="auto"/>
        <w:jc w:val="both"/>
        <w:rPr>
          <w:rFonts w:asciiTheme="minorHAnsi" w:hAnsiTheme="minorHAnsi" w:cstheme="minorHAnsi"/>
          <w:sz w:val="20"/>
          <w:szCs w:val="20"/>
        </w:rPr>
      </w:pPr>
      <w:r w:rsidRPr="00E251C1">
        <w:rPr>
          <w:rFonts w:asciiTheme="minorHAnsi" w:hAnsiTheme="minorHAnsi" w:cstheme="minorHAnsi"/>
          <w:sz w:val="20"/>
          <w:szCs w:val="20"/>
        </w:rPr>
        <w:t>Analyzing test results and prepared detailed and executive summary test reports</w:t>
      </w:r>
    </w:p>
    <w:p w14:paraId="730AF45B" w14:textId="77777777" w:rsidR="00D8768F" w:rsidRDefault="00D8768F" w:rsidP="00D8768F">
      <w:pPr>
        <w:pStyle w:val="ListParagraph"/>
        <w:numPr>
          <w:ilvl w:val="0"/>
          <w:numId w:val="1"/>
        </w:numPr>
        <w:spacing w:before="40" w:after="40"/>
        <w:rPr>
          <w:rFonts w:asciiTheme="minorHAnsi" w:hAnsiTheme="minorHAnsi" w:cstheme="minorHAnsi"/>
          <w:sz w:val="20"/>
          <w:szCs w:val="20"/>
        </w:rPr>
      </w:pPr>
      <w:r w:rsidRPr="00E251C1">
        <w:rPr>
          <w:rFonts w:asciiTheme="minorHAnsi" w:hAnsiTheme="minorHAnsi" w:cstheme="minorHAnsi"/>
          <w:sz w:val="20"/>
          <w:szCs w:val="20"/>
        </w:rPr>
        <w:t>Releasing the Build to the customer with release notes</w:t>
      </w:r>
    </w:p>
    <w:p w14:paraId="064D2C24" w14:textId="77777777" w:rsidR="00D8768F" w:rsidRPr="00E251C1" w:rsidRDefault="00D8768F" w:rsidP="00D8768F">
      <w:pPr>
        <w:numPr>
          <w:ilvl w:val="0"/>
          <w:numId w:val="1"/>
        </w:numPr>
        <w:spacing w:before="40" w:after="40"/>
        <w:jc w:val="both"/>
        <w:rPr>
          <w:rFonts w:asciiTheme="minorHAnsi" w:hAnsiTheme="minorHAnsi" w:cstheme="minorHAnsi"/>
          <w:sz w:val="20"/>
          <w:szCs w:val="20"/>
        </w:rPr>
      </w:pPr>
      <w:r w:rsidRPr="00E251C1">
        <w:rPr>
          <w:rFonts w:asciiTheme="minorHAnsi" w:hAnsiTheme="minorHAnsi" w:cstheme="minorHAnsi"/>
          <w:sz w:val="20"/>
          <w:szCs w:val="20"/>
        </w:rPr>
        <w:t>Responsible for the delivery of the pro</w:t>
      </w:r>
      <w:r>
        <w:rPr>
          <w:rFonts w:asciiTheme="minorHAnsi" w:hAnsiTheme="minorHAnsi" w:cstheme="minorHAnsi"/>
          <w:sz w:val="20"/>
          <w:szCs w:val="20"/>
        </w:rPr>
        <w:t>ject</w:t>
      </w:r>
      <w:r w:rsidRPr="00E251C1">
        <w:rPr>
          <w:rFonts w:asciiTheme="minorHAnsi" w:hAnsiTheme="minorHAnsi" w:cstheme="minorHAnsi"/>
          <w:sz w:val="20"/>
          <w:szCs w:val="20"/>
        </w:rPr>
        <w:t xml:space="preserve"> as per the set schedules</w:t>
      </w:r>
    </w:p>
    <w:p w14:paraId="59A315E7" w14:textId="77777777" w:rsidR="00D8768F" w:rsidRPr="00E251C1" w:rsidRDefault="00D8768F" w:rsidP="00D8768F">
      <w:pPr>
        <w:numPr>
          <w:ilvl w:val="0"/>
          <w:numId w:val="1"/>
        </w:numPr>
        <w:spacing w:before="40" w:after="40"/>
        <w:jc w:val="both"/>
        <w:rPr>
          <w:rFonts w:asciiTheme="minorHAnsi" w:hAnsiTheme="minorHAnsi" w:cstheme="minorHAnsi"/>
          <w:sz w:val="20"/>
          <w:szCs w:val="20"/>
        </w:rPr>
      </w:pPr>
      <w:r w:rsidRPr="00E251C1">
        <w:rPr>
          <w:rFonts w:asciiTheme="minorHAnsi" w:hAnsiTheme="minorHAnsi" w:cstheme="minorHAnsi"/>
          <w:sz w:val="20"/>
          <w:szCs w:val="20"/>
        </w:rPr>
        <w:t>Responsible for the following deliverables</w:t>
      </w:r>
    </w:p>
    <w:p w14:paraId="608C1AEE" w14:textId="77777777" w:rsidR="00D8768F" w:rsidRPr="00E251C1" w:rsidRDefault="00D8768F" w:rsidP="00D8768F">
      <w:pPr>
        <w:spacing w:before="40" w:after="40"/>
        <w:ind w:left="720"/>
        <w:jc w:val="both"/>
        <w:rPr>
          <w:rFonts w:asciiTheme="minorHAnsi" w:hAnsiTheme="minorHAnsi" w:cstheme="minorHAnsi"/>
          <w:sz w:val="20"/>
          <w:szCs w:val="20"/>
        </w:rPr>
      </w:pPr>
      <w:r w:rsidRPr="00E251C1">
        <w:rPr>
          <w:rFonts w:asciiTheme="minorHAnsi" w:hAnsiTheme="minorHAnsi" w:cstheme="minorHAnsi"/>
          <w:sz w:val="20"/>
          <w:szCs w:val="20"/>
        </w:rPr>
        <w:t>Reviewed and Approved Test Plan, Test cases, RTM Documents, Weekly Status Reports</w:t>
      </w:r>
    </w:p>
    <w:p w14:paraId="79F1F865" w14:textId="77777777" w:rsidR="00D8768F" w:rsidRPr="00E251C1" w:rsidRDefault="00D8768F" w:rsidP="00D8768F">
      <w:pPr>
        <w:tabs>
          <w:tab w:val="left" w:pos="0"/>
        </w:tabs>
        <w:jc w:val="both"/>
        <w:rPr>
          <w:rFonts w:asciiTheme="minorHAnsi" w:hAnsiTheme="minorHAnsi" w:cstheme="minorHAnsi"/>
          <w:sz w:val="20"/>
          <w:szCs w:val="20"/>
        </w:rPr>
      </w:pPr>
    </w:p>
    <w:p w14:paraId="52D33606" w14:textId="77777777" w:rsidR="00D8768F" w:rsidRPr="00E251C1" w:rsidRDefault="00D8768F" w:rsidP="00D8768F">
      <w:pPr>
        <w:rPr>
          <w:rFonts w:asciiTheme="minorHAnsi" w:hAnsiTheme="minorHAnsi" w:cstheme="minorHAnsi"/>
          <w:color w:val="222222"/>
          <w:sz w:val="20"/>
          <w:szCs w:val="20"/>
          <w:shd w:val="clear" w:color="auto" w:fill="FFFFFF"/>
        </w:rPr>
      </w:pPr>
      <w:r w:rsidRPr="00E251C1">
        <w:rPr>
          <w:rFonts w:asciiTheme="minorHAnsi" w:hAnsiTheme="minorHAnsi" w:cstheme="minorHAnsi"/>
          <w:sz w:val="20"/>
          <w:szCs w:val="20"/>
        </w:rPr>
        <w:t>Project Name</w:t>
      </w:r>
      <w:r w:rsidRPr="00E251C1">
        <w:rPr>
          <w:rFonts w:asciiTheme="minorHAnsi" w:hAnsiTheme="minorHAnsi" w:cstheme="minorHAnsi"/>
          <w:sz w:val="20"/>
          <w:szCs w:val="20"/>
        </w:rPr>
        <w:tab/>
        <w:t xml:space="preserve">: </w:t>
      </w:r>
      <w:r w:rsidRPr="00E251C1">
        <w:rPr>
          <w:rFonts w:asciiTheme="minorHAnsi" w:eastAsia="Calibri" w:hAnsiTheme="minorHAnsi" w:cstheme="minorHAnsi"/>
          <w:b/>
          <w:bCs/>
          <w:sz w:val="20"/>
          <w:szCs w:val="20"/>
        </w:rPr>
        <w:t xml:space="preserve">AONA Events App </w:t>
      </w:r>
    </w:p>
    <w:p w14:paraId="0BCC5D6C"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sz w:val="20"/>
          <w:szCs w:val="20"/>
        </w:rPr>
        <w:t>Client Name</w:t>
      </w:r>
      <w:r w:rsidRPr="00E251C1">
        <w:rPr>
          <w:rFonts w:asciiTheme="minorHAnsi" w:hAnsiTheme="minorHAnsi" w:cstheme="minorHAnsi"/>
          <w:sz w:val="20"/>
          <w:szCs w:val="20"/>
        </w:rPr>
        <w:tab/>
        <w:t>: AO North America (</w:t>
      </w:r>
      <w:hyperlink r:id="rId11" w:history="1">
        <w:r w:rsidRPr="00E251C1">
          <w:rPr>
            <w:rStyle w:val="Hyperlink"/>
            <w:rFonts w:asciiTheme="minorHAnsi" w:hAnsiTheme="minorHAnsi" w:cstheme="minorHAnsi"/>
            <w:sz w:val="20"/>
            <w:szCs w:val="20"/>
          </w:rPr>
          <w:t>https://www.aona.org/</w:t>
        </w:r>
      </w:hyperlink>
      <w:r w:rsidRPr="00E251C1">
        <w:rPr>
          <w:rFonts w:asciiTheme="minorHAnsi" w:hAnsiTheme="minorHAnsi" w:cstheme="minorHAnsi"/>
          <w:sz w:val="20"/>
          <w:szCs w:val="20"/>
        </w:rPr>
        <w:t>)</w:t>
      </w:r>
    </w:p>
    <w:p w14:paraId="3A28B886" w14:textId="77777777" w:rsidR="00D8768F" w:rsidRPr="00E251C1" w:rsidRDefault="00D8768F" w:rsidP="00D8768F">
      <w:pPr>
        <w:tabs>
          <w:tab w:val="left" w:pos="1440"/>
        </w:tabs>
        <w:autoSpaceDE w:val="0"/>
        <w:autoSpaceDN w:val="0"/>
        <w:adjustRightInd w:val="0"/>
        <w:ind w:left="1440" w:hanging="1440"/>
        <w:rPr>
          <w:rFonts w:asciiTheme="minorHAnsi" w:hAnsiTheme="minorHAnsi" w:cstheme="minorHAnsi"/>
          <w:sz w:val="20"/>
          <w:szCs w:val="20"/>
        </w:rPr>
      </w:pPr>
      <w:r w:rsidRPr="00E251C1">
        <w:rPr>
          <w:rFonts w:asciiTheme="minorHAnsi" w:hAnsiTheme="minorHAnsi" w:cstheme="minorHAnsi"/>
          <w:sz w:val="20"/>
          <w:szCs w:val="20"/>
        </w:rPr>
        <w:t>Environment</w:t>
      </w:r>
      <w:r w:rsidRPr="00E251C1">
        <w:rPr>
          <w:rFonts w:asciiTheme="minorHAnsi" w:hAnsiTheme="minorHAnsi" w:cstheme="minorHAnsi"/>
          <w:sz w:val="20"/>
          <w:szCs w:val="20"/>
        </w:rPr>
        <w:tab/>
        <w:t xml:space="preserve">: </w:t>
      </w:r>
      <w:proofErr w:type="spellStart"/>
      <w:r w:rsidRPr="00E251C1">
        <w:rPr>
          <w:rFonts w:asciiTheme="minorHAnsi" w:hAnsiTheme="minorHAnsi" w:cstheme="minorHAnsi"/>
          <w:sz w:val="20"/>
          <w:szCs w:val="20"/>
        </w:rPr>
        <w:t>Xamarin</w:t>
      </w:r>
      <w:proofErr w:type="spellEnd"/>
      <w:r w:rsidRPr="00E251C1">
        <w:rPr>
          <w:rFonts w:asciiTheme="minorHAnsi" w:hAnsiTheme="minorHAnsi" w:cstheme="minorHAnsi"/>
          <w:sz w:val="20"/>
          <w:szCs w:val="20"/>
        </w:rPr>
        <w:t xml:space="preserve"> Forms, C#, Firebase Cloud Messaging, Ping Identity, Visual Studio.</w:t>
      </w:r>
    </w:p>
    <w:p w14:paraId="473BC0AD" w14:textId="77777777" w:rsidR="00D8768F" w:rsidRPr="00E251C1" w:rsidRDefault="00D8768F" w:rsidP="00D8768F">
      <w:pPr>
        <w:jc w:val="both"/>
        <w:rPr>
          <w:rFonts w:asciiTheme="minorHAnsi" w:hAnsiTheme="minorHAnsi" w:cstheme="minorHAnsi"/>
          <w:sz w:val="20"/>
          <w:szCs w:val="20"/>
        </w:rPr>
      </w:pPr>
      <w:r w:rsidRPr="00E251C1">
        <w:rPr>
          <w:rFonts w:asciiTheme="minorHAnsi" w:hAnsiTheme="minorHAnsi" w:cstheme="minorHAnsi"/>
          <w:sz w:val="20"/>
          <w:szCs w:val="20"/>
        </w:rPr>
        <w:t>Duration</w:t>
      </w:r>
      <w:r w:rsidRPr="00E251C1">
        <w:rPr>
          <w:rFonts w:asciiTheme="minorHAnsi" w:hAnsiTheme="minorHAnsi" w:cstheme="minorHAnsi"/>
          <w:sz w:val="20"/>
          <w:szCs w:val="20"/>
        </w:rPr>
        <w:tab/>
      </w:r>
      <w:r>
        <w:rPr>
          <w:rFonts w:asciiTheme="minorHAnsi" w:hAnsiTheme="minorHAnsi" w:cstheme="minorHAnsi"/>
          <w:sz w:val="20"/>
          <w:szCs w:val="20"/>
        </w:rPr>
        <w:tab/>
      </w:r>
      <w:r w:rsidRPr="00E251C1">
        <w:rPr>
          <w:rFonts w:asciiTheme="minorHAnsi" w:hAnsiTheme="minorHAnsi" w:cstheme="minorHAnsi"/>
          <w:sz w:val="20"/>
          <w:szCs w:val="20"/>
        </w:rPr>
        <w:t>: July 2019 to Oct 2019</w:t>
      </w:r>
    </w:p>
    <w:p w14:paraId="5A5B7813"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sz w:val="20"/>
          <w:szCs w:val="20"/>
        </w:rPr>
        <w:t>Role</w:t>
      </w:r>
      <w:r w:rsidRPr="00E251C1">
        <w:rPr>
          <w:rFonts w:asciiTheme="minorHAnsi" w:hAnsiTheme="minorHAnsi" w:cstheme="minorHAnsi"/>
          <w:sz w:val="20"/>
          <w:szCs w:val="20"/>
        </w:rPr>
        <w:tab/>
      </w:r>
      <w:r w:rsidRPr="00E251C1">
        <w:rPr>
          <w:rFonts w:asciiTheme="minorHAnsi" w:hAnsiTheme="minorHAnsi" w:cstheme="minorHAnsi"/>
          <w:sz w:val="20"/>
          <w:szCs w:val="20"/>
        </w:rPr>
        <w:tab/>
        <w:t>: Associate Lead QA</w:t>
      </w:r>
    </w:p>
    <w:p w14:paraId="021A58D5" w14:textId="77777777" w:rsidR="00D8768F" w:rsidRPr="00E251C1" w:rsidRDefault="00D8768F" w:rsidP="00D8768F">
      <w:pPr>
        <w:rPr>
          <w:rFonts w:asciiTheme="minorHAnsi" w:hAnsiTheme="minorHAnsi" w:cstheme="minorHAnsi"/>
          <w:sz w:val="20"/>
          <w:szCs w:val="20"/>
        </w:rPr>
      </w:pPr>
    </w:p>
    <w:p w14:paraId="47CE9462"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b/>
          <w:bCs/>
          <w:sz w:val="20"/>
          <w:szCs w:val="20"/>
        </w:rPr>
        <w:t xml:space="preserve">Description: </w:t>
      </w:r>
      <w:r w:rsidRPr="00E251C1">
        <w:rPr>
          <w:rFonts w:asciiTheme="minorHAnsi" w:hAnsiTheme="minorHAnsi" w:cstheme="minorHAnsi"/>
          <w:sz w:val="20"/>
          <w:szCs w:val="20"/>
        </w:rPr>
        <w:t>AO North America is an organization which conducts events on medical courses across United States. AONA Events app is a mobile application designed and developed for ease of use to end users as well for the faculty and coordinators. The app having a feature to send messages to other participants and to faculty in case of any queries in an ongoing course. Firebase cloud messaging and analytics were integrated for sending push notifications, capturing the crashes and events that are happen in the application.</w:t>
      </w:r>
    </w:p>
    <w:p w14:paraId="5B1F4580" w14:textId="77777777" w:rsidR="00D8768F" w:rsidRPr="00E251C1" w:rsidRDefault="00D8768F" w:rsidP="00D8768F">
      <w:pPr>
        <w:rPr>
          <w:rFonts w:asciiTheme="minorHAnsi" w:hAnsiTheme="minorHAnsi" w:cstheme="minorHAnsi"/>
          <w:sz w:val="20"/>
          <w:szCs w:val="20"/>
        </w:rPr>
      </w:pPr>
      <w:r w:rsidRPr="00E251C1">
        <w:rPr>
          <w:rFonts w:asciiTheme="minorHAnsi" w:eastAsia="Arial Unicode MS" w:hAnsiTheme="minorHAnsi" w:cstheme="minorHAnsi"/>
          <w:b/>
          <w:sz w:val="20"/>
          <w:szCs w:val="20"/>
        </w:rPr>
        <w:t>Responsibilities</w:t>
      </w:r>
      <w:r w:rsidRPr="00E251C1">
        <w:rPr>
          <w:rFonts w:asciiTheme="minorHAnsi" w:hAnsiTheme="minorHAnsi" w:cstheme="minorHAnsi"/>
          <w:b/>
          <w:bCs/>
          <w:sz w:val="20"/>
          <w:szCs w:val="20"/>
        </w:rPr>
        <w:t>:</w:t>
      </w:r>
    </w:p>
    <w:p w14:paraId="59BA1E6F" w14:textId="77777777" w:rsidR="00D8768F" w:rsidRPr="00E251C1" w:rsidRDefault="00D8768F" w:rsidP="00D8768F">
      <w:pPr>
        <w:numPr>
          <w:ilvl w:val="0"/>
          <w:numId w:val="1"/>
        </w:numPr>
        <w:tabs>
          <w:tab w:val="left" w:pos="0"/>
        </w:tabs>
        <w:autoSpaceDE w:val="0"/>
        <w:autoSpaceDN w:val="0"/>
        <w:rPr>
          <w:rFonts w:asciiTheme="minorHAnsi" w:hAnsiTheme="minorHAnsi" w:cstheme="minorHAnsi"/>
          <w:sz w:val="20"/>
          <w:szCs w:val="20"/>
        </w:rPr>
      </w:pPr>
      <w:r w:rsidRPr="00E251C1">
        <w:rPr>
          <w:rFonts w:asciiTheme="minorHAnsi" w:hAnsiTheme="minorHAnsi" w:cstheme="minorHAnsi"/>
          <w:sz w:val="20"/>
          <w:szCs w:val="20"/>
        </w:rPr>
        <w:t>Understanding and Analyzing the Feature map document</w:t>
      </w:r>
    </w:p>
    <w:p w14:paraId="542E677B"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Prepared Test Plan based on software requirements, Test Strategy and Project Plan</w:t>
      </w:r>
    </w:p>
    <w:p w14:paraId="1344CDC0"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Involved in Test Case design and Test Case Execution</w:t>
      </w:r>
    </w:p>
    <w:p w14:paraId="51960016" w14:textId="77777777" w:rsidR="00D8768F" w:rsidRPr="00E251C1" w:rsidRDefault="00D8768F" w:rsidP="00D8768F">
      <w:pPr>
        <w:numPr>
          <w:ilvl w:val="0"/>
          <w:numId w:val="1"/>
        </w:numPr>
        <w:tabs>
          <w:tab w:val="left" w:pos="0"/>
        </w:tabs>
        <w:autoSpaceDE w:val="0"/>
        <w:autoSpaceDN w:val="0"/>
        <w:rPr>
          <w:rFonts w:asciiTheme="minorHAnsi" w:eastAsia="Calibri" w:hAnsiTheme="minorHAnsi" w:cstheme="minorHAnsi"/>
          <w:sz w:val="20"/>
          <w:szCs w:val="20"/>
        </w:rPr>
      </w:pPr>
      <w:r w:rsidRPr="00E251C1">
        <w:rPr>
          <w:rFonts w:asciiTheme="minorHAnsi" w:eastAsia="Calibri" w:hAnsiTheme="minorHAnsi" w:cstheme="minorHAnsi"/>
          <w:sz w:val="20"/>
          <w:szCs w:val="20"/>
        </w:rPr>
        <w:t>Reviewed Traceability Matrix to identify the uncovered Functionality in the Test cases</w:t>
      </w:r>
    </w:p>
    <w:p w14:paraId="028E34D2"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 xml:space="preserve">Performed Smoke, Functional, GUI and Regression Testing </w:t>
      </w:r>
    </w:p>
    <w:p w14:paraId="248D1430" w14:textId="77777777" w:rsidR="00D8768F" w:rsidRPr="00E251C1" w:rsidRDefault="00D8768F" w:rsidP="00D8768F">
      <w:pPr>
        <w:pStyle w:val="ListParagraph"/>
        <w:numPr>
          <w:ilvl w:val="0"/>
          <w:numId w:val="1"/>
        </w:numPr>
        <w:spacing w:after="0" w:line="240" w:lineRule="auto"/>
        <w:rPr>
          <w:rFonts w:asciiTheme="minorHAnsi" w:hAnsiTheme="minorHAnsi" w:cstheme="minorHAnsi"/>
          <w:sz w:val="20"/>
          <w:szCs w:val="20"/>
        </w:rPr>
      </w:pPr>
      <w:r w:rsidRPr="00E251C1">
        <w:rPr>
          <w:rFonts w:asciiTheme="minorHAnsi" w:hAnsiTheme="minorHAnsi" w:cstheme="minorHAnsi"/>
          <w:sz w:val="20"/>
          <w:szCs w:val="20"/>
        </w:rPr>
        <w:t>Executed Test cases for different regression wave cycles and updated the status</w:t>
      </w:r>
    </w:p>
    <w:p w14:paraId="534C3C3F" w14:textId="77777777" w:rsidR="00D8768F" w:rsidRPr="00E251C1" w:rsidRDefault="00D8768F" w:rsidP="00D8768F">
      <w:pPr>
        <w:pStyle w:val="ListParagraph"/>
        <w:numPr>
          <w:ilvl w:val="0"/>
          <w:numId w:val="1"/>
        </w:numPr>
        <w:spacing w:after="0" w:line="240" w:lineRule="auto"/>
        <w:rPr>
          <w:rFonts w:asciiTheme="minorHAnsi" w:hAnsiTheme="minorHAnsi" w:cstheme="minorHAnsi"/>
          <w:sz w:val="20"/>
          <w:szCs w:val="20"/>
        </w:rPr>
      </w:pPr>
      <w:r w:rsidRPr="00E251C1">
        <w:rPr>
          <w:rFonts w:asciiTheme="minorHAnsi" w:hAnsiTheme="minorHAnsi" w:cstheme="minorHAnsi"/>
          <w:sz w:val="20"/>
          <w:szCs w:val="20"/>
        </w:rPr>
        <w:t xml:space="preserve">Performed Mobile Application Testing on Android Tab and </w:t>
      </w:r>
      <w:proofErr w:type="spellStart"/>
      <w:r w:rsidRPr="00E251C1">
        <w:rPr>
          <w:rFonts w:asciiTheme="minorHAnsi" w:hAnsiTheme="minorHAnsi" w:cstheme="minorHAnsi"/>
          <w:sz w:val="20"/>
          <w:szCs w:val="20"/>
        </w:rPr>
        <w:t>iOS</w:t>
      </w:r>
      <w:proofErr w:type="spellEnd"/>
      <w:r w:rsidRPr="00E251C1">
        <w:rPr>
          <w:rFonts w:asciiTheme="minorHAnsi" w:hAnsiTheme="minorHAnsi" w:cstheme="minorHAnsi"/>
          <w:sz w:val="20"/>
          <w:szCs w:val="20"/>
        </w:rPr>
        <w:t xml:space="preserve"> iPad devices</w:t>
      </w:r>
    </w:p>
    <w:p w14:paraId="2EB02051" w14:textId="77777777" w:rsidR="00D8768F" w:rsidRPr="00E251C1" w:rsidRDefault="00D8768F" w:rsidP="00D8768F">
      <w:pPr>
        <w:pStyle w:val="BodyText2"/>
        <w:numPr>
          <w:ilvl w:val="0"/>
          <w:numId w:val="1"/>
        </w:numPr>
        <w:spacing w:after="0" w:line="276" w:lineRule="auto"/>
        <w:ind w:right="-58"/>
        <w:jc w:val="both"/>
        <w:rPr>
          <w:rFonts w:asciiTheme="minorHAnsi" w:eastAsia="Calibri" w:hAnsiTheme="minorHAnsi" w:cstheme="minorHAnsi"/>
          <w:sz w:val="20"/>
          <w:szCs w:val="20"/>
        </w:rPr>
      </w:pPr>
      <w:r w:rsidRPr="00E251C1">
        <w:rPr>
          <w:rFonts w:asciiTheme="minorHAnsi" w:eastAsia="Calibri" w:hAnsiTheme="minorHAnsi" w:cstheme="minorHAnsi"/>
          <w:sz w:val="20"/>
          <w:szCs w:val="20"/>
        </w:rPr>
        <w:lastRenderedPageBreak/>
        <w:t>Reporting and Tracking of defects in Microsoft excel sheet</w:t>
      </w:r>
    </w:p>
    <w:p w14:paraId="35D49EB0"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lang w:val="en"/>
        </w:rPr>
        <w:t>Involved in bug review meetings</w:t>
      </w:r>
    </w:p>
    <w:p w14:paraId="38D8A8EB" w14:textId="77777777" w:rsidR="00D8768F" w:rsidRPr="00E251C1" w:rsidRDefault="00D8768F" w:rsidP="00D8768F">
      <w:pPr>
        <w:pStyle w:val="ListParagraph"/>
        <w:numPr>
          <w:ilvl w:val="0"/>
          <w:numId w:val="1"/>
        </w:numPr>
        <w:tabs>
          <w:tab w:val="left" w:pos="0"/>
        </w:tabs>
        <w:spacing w:after="0" w:line="240" w:lineRule="auto"/>
        <w:jc w:val="both"/>
        <w:rPr>
          <w:rFonts w:asciiTheme="minorHAnsi" w:hAnsiTheme="minorHAnsi" w:cstheme="minorHAnsi"/>
          <w:sz w:val="20"/>
          <w:szCs w:val="20"/>
        </w:rPr>
      </w:pPr>
      <w:r w:rsidRPr="00E251C1">
        <w:rPr>
          <w:rFonts w:asciiTheme="minorHAnsi" w:hAnsiTheme="minorHAnsi" w:cstheme="minorHAnsi"/>
          <w:sz w:val="20"/>
          <w:szCs w:val="20"/>
        </w:rPr>
        <w:t xml:space="preserve">Participated in daily scrum meeting and prepared MOM </w:t>
      </w:r>
    </w:p>
    <w:p w14:paraId="6AD5172F" w14:textId="77777777" w:rsidR="00D8768F" w:rsidRPr="00E251C1" w:rsidRDefault="00D8768F" w:rsidP="00D8768F">
      <w:pPr>
        <w:pStyle w:val="ListParagraph"/>
        <w:numPr>
          <w:ilvl w:val="0"/>
          <w:numId w:val="1"/>
        </w:numPr>
        <w:tabs>
          <w:tab w:val="left" w:pos="0"/>
        </w:tabs>
        <w:spacing w:after="0" w:line="240" w:lineRule="auto"/>
        <w:jc w:val="both"/>
        <w:rPr>
          <w:rFonts w:asciiTheme="minorHAnsi" w:hAnsiTheme="minorHAnsi" w:cstheme="minorHAnsi"/>
          <w:sz w:val="20"/>
          <w:szCs w:val="20"/>
        </w:rPr>
      </w:pPr>
      <w:r w:rsidRPr="00E251C1">
        <w:rPr>
          <w:rFonts w:asciiTheme="minorHAnsi" w:hAnsiTheme="minorHAnsi" w:cstheme="minorHAnsi"/>
          <w:sz w:val="20"/>
          <w:szCs w:val="20"/>
        </w:rPr>
        <w:t>Analyzing test results and prepared detailed and executive summary test reports</w:t>
      </w:r>
    </w:p>
    <w:p w14:paraId="0BE761C9" w14:textId="77777777" w:rsidR="00D8768F" w:rsidRPr="00E251C1" w:rsidRDefault="00D8768F" w:rsidP="00D8768F">
      <w:pPr>
        <w:tabs>
          <w:tab w:val="left" w:pos="0"/>
        </w:tabs>
        <w:jc w:val="both"/>
        <w:rPr>
          <w:rFonts w:asciiTheme="minorHAnsi" w:hAnsiTheme="minorHAnsi" w:cstheme="minorHAnsi"/>
          <w:sz w:val="20"/>
          <w:szCs w:val="20"/>
        </w:rPr>
      </w:pPr>
    </w:p>
    <w:p w14:paraId="469F0B4D"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sz w:val="20"/>
          <w:szCs w:val="20"/>
        </w:rPr>
        <w:t>Project Name</w:t>
      </w:r>
      <w:r w:rsidRPr="00E251C1">
        <w:rPr>
          <w:rFonts w:asciiTheme="minorHAnsi" w:hAnsiTheme="minorHAnsi" w:cstheme="minorHAnsi"/>
          <w:sz w:val="20"/>
          <w:szCs w:val="20"/>
        </w:rPr>
        <w:tab/>
        <w:t>:</w:t>
      </w:r>
      <w:r w:rsidRPr="00E251C1">
        <w:rPr>
          <w:rFonts w:asciiTheme="minorHAnsi" w:hAnsiTheme="minorHAnsi" w:cstheme="minorHAnsi"/>
          <w:b/>
          <w:sz w:val="20"/>
          <w:szCs w:val="20"/>
        </w:rPr>
        <w:t xml:space="preserve"> Tesla Scheduling System</w:t>
      </w:r>
    </w:p>
    <w:p w14:paraId="5E81540D"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sz w:val="20"/>
          <w:szCs w:val="20"/>
        </w:rPr>
        <w:t>Client Name</w:t>
      </w:r>
      <w:r w:rsidRPr="00E251C1">
        <w:rPr>
          <w:rFonts w:asciiTheme="minorHAnsi" w:hAnsiTheme="minorHAnsi" w:cstheme="minorHAnsi"/>
          <w:sz w:val="20"/>
          <w:szCs w:val="20"/>
        </w:rPr>
        <w:tab/>
        <w:t>: Tesla, Inc. (</w:t>
      </w:r>
      <w:hyperlink r:id="rId12" w:history="1">
        <w:r w:rsidRPr="00E251C1">
          <w:rPr>
            <w:rStyle w:val="Hyperlink"/>
            <w:rFonts w:asciiTheme="minorHAnsi" w:hAnsiTheme="minorHAnsi" w:cstheme="minorHAnsi"/>
            <w:sz w:val="20"/>
            <w:szCs w:val="20"/>
          </w:rPr>
          <w:t>www.tesla.com</w:t>
        </w:r>
      </w:hyperlink>
      <w:r w:rsidRPr="00E251C1">
        <w:rPr>
          <w:rFonts w:asciiTheme="minorHAnsi" w:hAnsiTheme="minorHAnsi" w:cstheme="minorHAnsi"/>
          <w:sz w:val="20"/>
          <w:szCs w:val="20"/>
        </w:rPr>
        <w:t>)</w:t>
      </w:r>
    </w:p>
    <w:p w14:paraId="228250B7" w14:textId="77777777" w:rsidR="00D8768F" w:rsidRDefault="00D8768F" w:rsidP="00D8768F">
      <w:pPr>
        <w:rPr>
          <w:rFonts w:asciiTheme="minorHAnsi" w:hAnsiTheme="minorHAnsi" w:cstheme="minorHAnsi"/>
          <w:color w:val="000000"/>
          <w:sz w:val="20"/>
          <w:szCs w:val="20"/>
          <w:lang w:val="en-IN" w:eastAsia="en-IN"/>
        </w:rPr>
      </w:pPr>
      <w:r w:rsidRPr="00E251C1">
        <w:rPr>
          <w:rFonts w:asciiTheme="minorHAnsi" w:hAnsiTheme="minorHAnsi" w:cstheme="minorHAnsi"/>
          <w:sz w:val="20"/>
          <w:szCs w:val="20"/>
        </w:rPr>
        <w:t>Environment</w:t>
      </w:r>
      <w:r w:rsidRPr="00E251C1">
        <w:rPr>
          <w:rFonts w:asciiTheme="minorHAnsi" w:hAnsiTheme="minorHAnsi" w:cstheme="minorHAnsi"/>
          <w:sz w:val="20"/>
          <w:szCs w:val="20"/>
        </w:rPr>
        <w:tab/>
        <w:t xml:space="preserve">: MVC 4.0, Entity Framework, </w:t>
      </w:r>
      <w:proofErr w:type="spellStart"/>
      <w:r w:rsidRPr="00E251C1">
        <w:rPr>
          <w:rFonts w:asciiTheme="minorHAnsi" w:hAnsiTheme="minorHAnsi" w:cstheme="minorHAnsi"/>
          <w:sz w:val="20"/>
          <w:szCs w:val="20"/>
        </w:rPr>
        <w:t>jQuery</w:t>
      </w:r>
      <w:proofErr w:type="spellEnd"/>
      <w:r w:rsidRPr="00E251C1">
        <w:rPr>
          <w:rFonts w:asciiTheme="minorHAnsi" w:hAnsiTheme="minorHAnsi" w:cstheme="minorHAnsi"/>
          <w:sz w:val="20"/>
          <w:szCs w:val="20"/>
        </w:rPr>
        <w:t xml:space="preserve">, Knockout JS, Bootstrap CSS, C#, WEB API and </w:t>
      </w:r>
      <w:r w:rsidRPr="00E251C1">
        <w:rPr>
          <w:rFonts w:asciiTheme="minorHAnsi" w:hAnsiTheme="minorHAnsi" w:cstheme="minorHAnsi"/>
          <w:color w:val="000000"/>
          <w:sz w:val="20"/>
          <w:szCs w:val="20"/>
          <w:lang w:val="en-IN" w:eastAsia="en-IN"/>
        </w:rPr>
        <w:t xml:space="preserve">SQL </w:t>
      </w:r>
    </w:p>
    <w:p w14:paraId="7C5F35B9" w14:textId="77777777" w:rsidR="00D8768F" w:rsidRPr="00E251C1" w:rsidRDefault="00D8768F" w:rsidP="00D8768F">
      <w:pPr>
        <w:rPr>
          <w:rFonts w:asciiTheme="minorHAnsi" w:hAnsiTheme="minorHAnsi" w:cstheme="minorHAnsi"/>
          <w:sz w:val="20"/>
          <w:szCs w:val="20"/>
        </w:rPr>
      </w:pPr>
      <w:r>
        <w:rPr>
          <w:rFonts w:asciiTheme="minorHAnsi" w:hAnsiTheme="minorHAnsi" w:cstheme="minorHAnsi"/>
          <w:color w:val="000000"/>
          <w:sz w:val="20"/>
          <w:szCs w:val="20"/>
          <w:lang w:val="en-IN" w:eastAsia="en-IN"/>
        </w:rPr>
        <w:tab/>
      </w:r>
      <w:r>
        <w:rPr>
          <w:rFonts w:asciiTheme="minorHAnsi" w:hAnsiTheme="minorHAnsi" w:cstheme="minorHAnsi"/>
          <w:color w:val="000000"/>
          <w:sz w:val="20"/>
          <w:szCs w:val="20"/>
          <w:lang w:val="en-IN" w:eastAsia="en-IN"/>
        </w:rPr>
        <w:tab/>
        <w:t xml:space="preserve">  S</w:t>
      </w:r>
      <w:r w:rsidRPr="00E251C1">
        <w:rPr>
          <w:rFonts w:asciiTheme="minorHAnsi" w:hAnsiTheme="minorHAnsi" w:cstheme="minorHAnsi"/>
          <w:color w:val="000000"/>
          <w:sz w:val="20"/>
          <w:szCs w:val="20"/>
          <w:lang w:val="en-IN" w:eastAsia="en-IN"/>
        </w:rPr>
        <w:t xml:space="preserve">erver 2008 </w:t>
      </w:r>
    </w:p>
    <w:p w14:paraId="6B9CF1B7"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sz w:val="20"/>
          <w:szCs w:val="20"/>
        </w:rPr>
        <w:t>Duration</w:t>
      </w:r>
      <w:r w:rsidRPr="00E251C1">
        <w:rPr>
          <w:rFonts w:asciiTheme="minorHAnsi" w:hAnsiTheme="minorHAnsi" w:cstheme="minorHAnsi"/>
          <w:sz w:val="20"/>
          <w:szCs w:val="20"/>
        </w:rPr>
        <w:tab/>
      </w:r>
      <w:r w:rsidRPr="00E251C1">
        <w:rPr>
          <w:rFonts w:asciiTheme="minorHAnsi" w:hAnsiTheme="minorHAnsi" w:cstheme="minorHAnsi"/>
          <w:sz w:val="20"/>
          <w:szCs w:val="20"/>
        </w:rPr>
        <w:tab/>
        <w:t xml:space="preserve">: </w:t>
      </w:r>
      <w:r>
        <w:rPr>
          <w:rFonts w:asciiTheme="minorHAnsi" w:hAnsiTheme="minorHAnsi" w:cstheme="minorHAnsi"/>
          <w:bCs/>
          <w:color w:val="222222"/>
          <w:sz w:val="20"/>
          <w:szCs w:val="20"/>
          <w:shd w:val="clear" w:color="auto" w:fill="FFFFFF"/>
        </w:rPr>
        <w:t>July</w:t>
      </w:r>
      <w:r w:rsidRPr="00E251C1">
        <w:rPr>
          <w:rFonts w:asciiTheme="minorHAnsi" w:hAnsiTheme="minorHAnsi" w:cstheme="minorHAnsi"/>
          <w:bCs/>
          <w:color w:val="222222"/>
          <w:sz w:val="20"/>
          <w:szCs w:val="20"/>
          <w:shd w:val="clear" w:color="auto" w:fill="FFFFFF"/>
        </w:rPr>
        <w:t xml:space="preserve"> 201</w:t>
      </w:r>
      <w:r>
        <w:rPr>
          <w:rFonts w:asciiTheme="minorHAnsi" w:hAnsiTheme="minorHAnsi" w:cstheme="minorHAnsi"/>
          <w:bCs/>
          <w:color w:val="222222"/>
          <w:sz w:val="20"/>
          <w:szCs w:val="20"/>
          <w:shd w:val="clear" w:color="auto" w:fill="FFFFFF"/>
        </w:rPr>
        <w:t>8</w:t>
      </w:r>
      <w:r w:rsidRPr="00E251C1">
        <w:rPr>
          <w:rFonts w:asciiTheme="minorHAnsi" w:hAnsiTheme="minorHAnsi" w:cstheme="minorHAnsi"/>
          <w:bCs/>
          <w:color w:val="222222"/>
          <w:sz w:val="20"/>
          <w:szCs w:val="20"/>
          <w:shd w:val="clear" w:color="auto" w:fill="FFFFFF"/>
        </w:rPr>
        <w:t xml:space="preserve"> – </w:t>
      </w:r>
      <w:r>
        <w:rPr>
          <w:rFonts w:asciiTheme="minorHAnsi" w:hAnsiTheme="minorHAnsi" w:cstheme="minorHAnsi"/>
          <w:bCs/>
          <w:color w:val="222222"/>
          <w:sz w:val="20"/>
          <w:szCs w:val="20"/>
          <w:shd w:val="clear" w:color="auto" w:fill="FFFFFF"/>
        </w:rPr>
        <w:t>June</w:t>
      </w:r>
      <w:r w:rsidRPr="00E251C1">
        <w:rPr>
          <w:rFonts w:asciiTheme="minorHAnsi" w:hAnsiTheme="minorHAnsi" w:cstheme="minorHAnsi"/>
          <w:bCs/>
          <w:color w:val="222222"/>
          <w:sz w:val="20"/>
          <w:szCs w:val="20"/>
          <w:shd w:val="clear" w:color="auto" w:fill="FFFFFF"/>
        </w:rPr>
        <w:t xml:space="preserve"> 201</w:t>
      </w:r>
      <w:r>
        <w:rPr>
          <w:rFonts w:asciiTheme="minorHAnsi" w:hAnsiTheme="minorHAnsi" w:cstheme="minorHAnsi"/>
          <w:bCs/>
          <w:color w:val="222222"/>
          <w:sz w:val="20"/>
          <w:szCs w:val="20"/>
          <w:shd w:val="clear" w:color="auto" w:fill="FFFFFF"/>
        </w:rPr>
        <w:t>9</w:t>
      </w:r>
    </w:p>
    <w:p w14:paraId="7EF1EEE4" w14:textId="77777777" w:rsidR="00D8768F" w:rsidRPr="00E251C1" w:rsidRDefault="00D8768F" w:rsidP="00D8768F">
      <w:pPr>
        <w:rPr>
          <w:rFonts w:asciiTheme="minorHAnsi" w:hAnsiTheme="minorHAnsi" w:cstheme="minorHAnsi"/>
          <w:sz w:val="20"/>
          <w:szCs w:val="20"/>
        </w:rPr>
      </w:pPr>
      <w:r w:rsidRPr="00E251C1">
        <w:rPr>
          <w:rFonts w:asciiTheme="minorHAnsi" w:hAnsiTheme="minorHAnsi" w:cstheme="minorHAnsi"/>
          <w:sz w:val="20"/>
          <w:szCs w:val="20"/>
        </w:rPr>
        <w:t>Role</w:t>
      </w:r>
      <w:r w:rsidRPr="00E251C1">
        <w:rPr>
          <w:rFonts w:asciiTheme="minorHAnsi" w:hAnsiTheme="minorHAnsi" w:cstheme="minorHAnsi"/>
          <w:sz w:val="20"/>
          <w:szCs w:val="20"/>
        </w:rPr>
        <w:tab/>
      </w:r>
      <w:r w:rsidRPr="00E251C1">
        <w:rPr>
          <w:rFonts w:asciiTheme="minorHAnsi" w:hAnsiTheme="minorHAnsi" w:cstheme="minorHAnsi"/>
          <w:sz w:val="20"/>
          <w:szCs w:val="20"/>
        </w:rPr>
        <w:tab/>
        <w:t>: Associate Lead QA</w:t>
      </w:r>
    </w:p>
    <w:p w14:paraId="226692F2" w14:textId="77777777" w:rsidR="00D8768F" w:rsidRPr="00E251C1" w:rsidRDefault="00D8768F" w:rsidP="00D8768F">
      <w:pPr>
        <w:rPr>
          <w:rFonts w:asciiTheme="minorHAnsi" w:hAnsiTheme="minorHAnsi" w:cstheme="minorHAnsi"/>
          <w:sz w:val="20"/>
          <w:szCs w:val="20"/>
        </w:rPr>
      </w:pPr>
    </w:p>
    <w:p w14:paraId="542019F7" w14:textId="77777777" w:rsidR="00D8768F" w:rsidRPr="00E251C1" w:rsidRDefault="00D8768F" w:rsidP="00D8768F">
      <w:pPr>
        <w:autoSpaceDE w:val="0"/>
        <w:autoSpaceDN w:val="0"/>
        <w:jc w:val="both"/>
        <w:rPr>
          <w:rFonts w:asciiTheme="minorHAnsi" w:hAnsiTheme="minorHAnsi" w:cstheme="minorHAnsi"/>
          <w:sz w:val="20"/>
          <w:szCs w:val="20"/>
        </w:rPr>
      </w:pPr>
      <w:r w:rsidRPr="00E251C1">
        <w:rPr>
          <w:rFonts w:asciiTheme="minorHAnsi" w:hAnsiTheme="minorHAnsi" w:cstheme="minorHAnsi"/>
          <w:b/>
          <w:sz w:val="20"/>
          <w:szCs w:val="20"/>
        </w:rPr>
        <w:t>Description</w:t>
      </w:r>
      <w:r w:rsidRPr="00E251C1">
        <w:rPr>
          <w:rFonts w:asciiTheme="minorHAnsi" w:hAnsiTheme="minorHAnsi" w:cstheme="minorHAnsi"/>
          <w:sz w:val="20"/>
          <w:szCs w:val="20"/>
        </w:rPr>
        <w:t xml:space="preserve">: </w:t>
      </w:r>
      <w:r w:rsidRPr="00E251C1">
        <w:rPr>
          <w:rFonts w:asciiTheme="minorHAnsi" w:hAnsiTheme="minorHAnsi" w:cstheme="minorHAnsi"/>
          <w:color w:val="000000"/>
          <w:sz w:val="20"/>
          <w:szCs w:val="20"/>
          <w:lang w:val="en-IN" w:eastAsia="en-IN"/>
        </w:rPr>
        <w:t>Scheduling System was created appointments for sales, Delivery and Test drive users and scheduling test drive appointments and also allocating the resources with respective timeslots. It is overcome previous existing customer appointment plus application problems develop the new Scheduling System with more flexibility. In this Application changing the language culture. </w:t>
      </w:r>
      <w:r w:rsidRPr="00E251C1">
        <w:rPr>
          <w:rFonts w:asciiTheme="minorHAnsi" w:hAnsiTheme="minorHAnsi" w:cstheme="minorHAnsi"/>
          <w:sz w:val="20"/>
          <w:szCs w:val="20"/>
        </w:rPr>
        <w:t xml:space="preserve"> </w:t>
      </w:r>
    </w:p>
    <w:p w14:paraId="6E910094" w14:textId="77777777" w:rsidR="00D8768F" w:rsidRPr="00E251C1" w:rsidRDefault="00D8768F" w:rsidP="00D8768F">
      <w:pPr>
        <w:rPr>
          <w:rFonts w:asciiTheme="minorHAnsi" w:hAnsiTheme="minorHAnsi" w:cstheme="minorHAnsi"/>
          <w:b/>
          <w:sz w:val="20"/>
          <w:szCs w:val="20"/>
        </w:rPr>
      </w:pPr>
      <w:r w:rsidRPr="00E251C1">
        <w:rPr>
          <w:rFonts w:asciiTheme="minorHAnsi" w:hAnsiTheme="minorHAnsi" w:cstheme="minorHAnsi"/>
          <w:b/>
          <w:sz w:val="20"/>
          <w:szCs w:val="20"/>
        </w:rPr>
        <w:t>Responsibilities:</w:t>
      </w:r>
    </w:p>
    <w:p w14:paraId="4BD02487" w14:textId="77777777" w:rsidR="00D8768F" w:rsidRPr="00E251C1" w:rsidRDefault="00D8768F" w:rsidP="00D8768F">
      <w:pPr>
        <w:numPr>
          <w:ilvl w:val="0"/>
          <w:numId w:val="1"/>
        </w:numPr>
        <w:tabs>
          <w:tab w:val="left" w:pos="0"/>
        </w:tabs>
        <w:autoSpaceDE w:val="0"/>
        <w:autoSpaceDN w:val="0"/>
        <w:rPr>
          <w:rFonts w:asciiTheme="minorHAnsi" w:hAnsiTheme="minorHAnsi" w:cstheme="minorHAnsi"/>
          <w:sz w:val="20"/>
          <w:szCs w:val="20"/>
        </w:rPr>
      </w:pPr>
      <w:r w:rsidRPr="00E251C1">
        <w:rPr>
          <w:rFonts w:asciiTheme="minorHAnsi" w:hAnsiTheme="minorHAnsi" w:cstheme="minorHAnsi"/>
          <w:sz w:val="20"/>
          <w:szCs w:val="20"/>
        </w:rPr>
        <w:t>Understanding and Analyzing the software requirements/User Stories &amp; meetings with BA on list of clarifications</w:t>
      </w:r>
    </w:p>
    <w:p w14:paraId="0B162524" w14:textId="77777777" w:rsidR="00D8768F" w:rsidRPr="00E251C1" w:rsidRDefault="00D8768F" w:rsidP="00D8768F">
      <w:pPr>
        <w:numPr>
          <w:ilvl w:val="0"/>
          <w:numId w:val="1"/>
        </w:numPr>
        <w:tabs>
          <w:tab w:val="left" w:pos="0"/>
        </w:tabs>
        <w:autoSpaceDE w:val="0"/>
        <w:autoSpaceDN w:val="0"/>
        <w:rPr>
          <w:rFonts w:asciiTheme="minorHAnsi" w:hAnsiTheme="minorHAnsi" w:cstheme="minorHAnsi"/>
          <w:sz w:val="20"/>
          <w:szCs w:val="20"/>
        </w:rPr>
      </w:pPr>
      <w:r w:rsidRPr="00E251C1">
        <w:rPr>
          <w:rFonts w:asciiTheme="minorHAnsi" w:hAnsiTheme="minorHAnsi" w:cstheme="minorHAnsi"/>
          <w:sz w:val="20"/>
          <w:szCs w:val="20"/>
        </w:rPr>
        <w:t>Preparation of issue tracker/Clarification document for unclear requirements</w:t>
      </w:r>
    </w:p>
    <w:p w14:paraId="6B9B7E3D"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Prepared Test Plan based on software requirements, Test Strategy and Project Plan</w:t>
      </w:r>
    </w:p>
    <w:p w14:paraId="4746D1C9"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Involved in Test Case design and Test Case Execution</w:t>
      </w:r>
    </w:p>
    <w:p w14:paraId="02EAEDF4" w14:textId="77777777" w:rsidR="00D8768F" w:rsidRPr="00E251C1" w:rsidRDefault="00D8768F" w:rsidP="00D8768F">
      <w:pPr>
        <w:numPr>
          <w:ilvl w:val="0"/>
          <w:numId w:val="1"/>
        </w:numPr>
        <w:tabs>
          <w:tab w:val="left" w:pos="0"/>
        </w:tabs>
        <w:autoSpaceDE w:val="0"/>
        <w:autoSpaceDN w:val="0"/>
        <w:rPr>
          <w:rFonts w:asciiTheme="minorHAnsi" w:eastAsia="Calibri" w:hAnsiTheme="minorHAnsi" w:cstheme="minorHAnsi"/>
          <w:sz w:val="20"/>
          <w:szCs w:val="20"/>
        </w:rPr>
      </w:pPr>
      <w:r w:rsidRPr="00E251C1">
        <w:rPr>
          <w:rFonts w:asciiTheme="minorHAnsi" w:eastAsia="Calibri" w:hAnsiTheme="minorHAnsi" w:cstheme="minorHAnsi"/>
          <w:sz w:val="20"/>
          <w:szCs w:val="20"/>
        </w:rPr>
        <w:t>Reviewed Traceability Matrix to identify the uncovered Functionality in the Test cases</w:t>
      </w:r>
    </w:p>
    <w:p w14:paraId="09B76CA1"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rPr>
        <w:t xml:space="preserve">Performed Smoke, Functional, Integration, GUI, Cross Browser and Regression Testing </w:t>
      </w:r>
    </w:p>
    <w:p w14:paraId="5CCF1ECD" w14:textId="77777777" w:rsidR="00D8768F" w:rsidRPr="00E251C1" w:rsidRDefault="00D8768F" w:rsidP="00D8768F">
      <w:pPr>
        <w:pStyle w:val="ListParagraph"/>
        <w:numPr>
          <w:ilvl w:val="0"/>
          <w:numId w:val="1"/>
        </w:numPr>
        <w:spacing w:after="0" w:line="240" w:lineRule="auto"/>
        <w:rPr>
          <w:rFonts w:asciiTheme="minorHAnsi" w:hAnsiTheme="minorHAnsi" w:cstheme="minorHAnsi"/>
          <w:sz w:val="20"/>
          <w:szCs w:val="20"/>
        </w:rPr>
      </w:pPr>
      <w:r w:rsidRPr="00E251C1">
        <w:rPr>
          <w:rFonts w:asciiTheme="minorHAnsi" w:hAnsiTheme="minorHAnsi" w:cstheme="minorHAnsi"/>
          <w:sz w:val="20"/>
          <w:szCs w:val="20"/>
        </w:rPr>
        <w:t>Executed Test cases for different regression wave cycles and updated the status</w:t>
      </w:r>
    </w:p>
    <w:p w14:paraId="10DD85CB" w14:textId="77777777" w:rsidR="00D8768F" w:rsidRPr="00E251C1" w:rsidRDefault="00D8768F" w:rsidP="00D8768F">
      <w:pPr>
        <w:pStyle w:val="BodyText2"/>
        <w:numPr>
          <w:ilvl w:val="0"/>
          <w:numId w:val="1"/>
        </w:numPr>
        <w:spacing w:after="0" w:line="276" w:lineRule="auto"/>
        <w:ind w:right="-58"/>
        <w:jc w:val="both"/>
        <w:rPr>
          <w:rFonts w:asciiTheme="minorHAnsi" w:eastAsia="Calibri" w:hAnsiTheme="minorHAnsi" w:cstheme="minorHAnsi"/>
          <w:sz w:val="20"/>
          <w:szCs w:val="20"/>
        </w:rPr>
      </w:pPr>
      <w:r w:rsidRPr="00E251C1">
        <w:rPr>
          <w:rFonts w:asciiTheme="minorHAnsi" w:eastAsia="Calibri" w:hAnsiTheme="minorHAnsi" w:cstheme="minorHAnsi"/>
          <w:sz w:val="20"/>
          <w:szCs w:val="20"/>
        </w:rPr>
        <w:t>Reporting and Tracking of defects in Microsoft excel sheet</w:t>
      </w:r>
    </w:p>
    <w:p w14:paraId="1D627372" w14:textId="77777777" w:rsidR="00D8768F" w:rsidRPr="00E251C1" w:rsidRDefault="00D8768F" w:rsidP="00D8768F">
      <w:pPr>
        <w:pStyle w:val="ListParagraph"/>
        <w:numPr>
          <w:ilvl w:val="0"/>
          <w:numId w:val="1"/>
        </w:numPr>
        <w:tabs>
          <w:tab w:val="left" w:pos="0"/>
        </w:tabs>
        <w:spacing w:after="0" w:line="240" w:lineRule="auto"/>
        <w:rPr>
          <w:rFonts w:asciiTheme="minorHAnsi" w:hAnsiTheme="minorHAnsi" w:cstheme="minorHAnsi"/>
          <w:sz w:val="20"/>
          <w:szCs w:val="20"/>
        </w:rPr>
      </w:pPr>
      <w:r w:rsidRPr="00E251C1">
        <w:rPr>
          <w:rFonts w:asciiTheme="minorHAnsi" w:hAnsiTheme="minorHAnsi" w:cstheme="minorHAnsi"/>
          <w:sz w:val="20"/>
          <w:szCs w:val="20"/>
          <w:lang w:val="en"/>
        </w:rPr>
        <w:t>Involved in bug review meetings</w:t>
      </w:r>
    </w:p>
    <w:p w14:paraId="64F3A6D1" w14:textId="77777777" w:rsidR="00D8768F" w:rsidRPr="00E251C1" w:rsidRDefault="00D8768F" w:rsidP="00D8768F">
      <w:pPr>
        <w:pStyle w:val="ListParagraph"/>
        <w:numPr>
          <w:ilvl w:val="0"/>
          <w:numId w:val="1"/>
        </w:numPr>
        <w:tabs>
          <w:tab w:val="left" w:pos="0"/>
        </w:tabs>
        <w:spacing w:after="0" w:line="240" w:lineRule="auto"/>
        <w:jc w:val="both"/>
        <w:rPr>
          <w:rFonts w:asciiTheme="minorHAnsi" w:hAnsiTheme="minorHAnsi" w:cstheme="minorHAnsi"/>
          <w:sz w:val="20"/>
          <w:szCs w:val="20"/>
        </w:rPr>
      </w:pPr>
      <w:r w:rsidRPr="00E251C1">
        <w:rPr>
          <w:rFonts w:asciiTheme="minorHAnsi" w:hAnsiTheme="minorHAnsi" w:cstheme="minorHAnsi"/>
          <w:sz w:val="20"/>
          <w:szCs w:val="20"/>
        </w:rPr>
        <w:t xml:space="preserve">Participated in daily scrum meeting and prepared MOM </w:t>
      </w:r>
    </w:p>
    <w:p w14:paraId="725387EC" w14:textId="77777777" w:rsidR="00D8768F" w:rsidRDefault="00D8768F" w:rsidP="00D8768F">
      <w:pPr>
        <w:pStyle w:val="ListParagraph"/>
        <w:numPr>
          <w:ilvl w:val="0"/>
          <w:numId w:val="1"/>
        </w:numPr>
        <w:tabs>
          <w:tab w:val="left" w:pos="0"/>
        </w:tabs>
        <w:spacing w:after="0" w:line="240" w:lineRule="auto"/>
        <w:jc w:val="both"/>
        <w:rPr>
          <w:rFonts w:asciiTheme="minorHAnsi" w:hAnsiTheme="minorHAnsi" w:cstheme="minorHAnsi"/>
          <w:sz w:val="20"/>
          <w:szCs w:val="20"/>
        </w:rPr>
      </w:pPr>
      <w:r w:rsidRPr="00E251C1">
        <w:rPr>
          <w:rFonts w:asciiTheme="minorHAnsi" w:hAnsiTheme="minorHAnsi" w:cstheme="minorHAnsi"/>
          <w:sz w:val="20"/>
          <w:szCs w:val="20"/>
        </w:rPr>
        <w:t>Analyzing test results and prepared detailed and executive summary test reports</w:t>
      </w:r>
    </w:p>
    <w:p w14:paraId="09926D70" w14:textId="77777777" w:rsidR="00D8768F" w:rsidRDefault="00D8768F" w:rsidP="00D8768F">
      <w:pPr>
        <w:pStyle w:val="ListParagraph"/>
        <w:numPr>
          <w:ilvl w:val="0"/>
          <w:numId w:val="1"/>
        </w:numPr>
        <w:spacing w:before="40" w:after="40"/>
        <w:rPr>
          <w:rFonts w:asciiTheme="minorHAnsi" w:hAnsiTheme="minorHAnsi" w:cstheme="minorHAnsi"/>
          <w:sz w:val="20"/>
          <w:szCs w:val="20"/>
        </w:rPr>
      </w:pPr>
      <w:r w:rsidRPr="00E251C1">
        <w:rPr>
          <w:rFonts w:asciiTheme="minorHAnsi" w:hAnsiTheme="minorHAnsi" w:cstheme="minorHAnsi"/>
          <w:sz w:val="20"/>
          <w:szCs w:val="20"/>
        </w:rPr>
        <w:t>Releasing the Build to the customer with release notes</w:t>
      </w:r>
    </w:p>
    <w:p w14:paraId="517D092D" w14:textId="77777777" w:rsidR="00D8768F" w:rsidRPr="00E251C1" w:rsidRDefault="00D8768F" w:rsidP="00D8768F">
      <w:pPr>
        <w:numPr>
          <w:ilvl w:val="0"/>
          <w:numId w:val="1"/>
        </w:numPr>
        <w:spacing w:before="40" w:after="40"/>
        <w:jc w:val="both"/>
        <w:rPr>
          <w:rFonts w:asciiTheme="minorHAnsi" w:hAnsiTheme="minorHAnsi" w:cstheme="minorHAnsi"/>
          <w:sz w:val="20"/>
          <w:szCs w:val="20"/>
        </w:rPr>
      </w:pPr>
      <w:r w:rsidRPr="00E251C1">
        <w:rPr>
          <w:rFonts w:asciiTheme="minorHAnsi" w:hAnsiTheme="minorHAnsi" w:cstheme="minorHAnsi"/>
          <w:sz w:val="20"/>
          <w:szCs w:val="20"/>
        </w:rPr>
        <w:t>Responsible for the delivery of the pro</w:t>
      </w:r>
      <w:r>
        <w:rPr>
          <w:rFonts w:asciiTheme="minorHAnsi" w:hAnsiTheme="minorHAnsi" w:cstheme="minorHAnsi"/>
          <w:sz w:val="20"/>
          <w:szCs w:val="20"/>
        </w:rPr>
        <w:t>ject</w:t>
      </w:r>
      <w:r w:rsidRPr="00E251C1">
        <w:rPr>
          <w:rFonts w:asciiTheme="minorHAnsi" w:hAnsiTheme="minorHAnsi" w:cstheme="minorHAnsi"/>
          <w:sz w:val="20"/>
          <w:szCs w:val="20"/>
        </w:rPr>
        <w:t xml:space="preserve"> as per the set schedules</w:t>
      </w:r>
    </w:p>
    <w:p w14:paraId="44D5D29F" w14:textId="77777777" w:rsidR="00D8768F" w:rsidRDefault="00D8768F" w:rsidP="00D8768F">
      <w:pPr>
        <w:numPr>
          <w:ilvl w:val="0"/>
          <w:numId w:val="1"/>
        </w:numPr>
        <w:spacing w:before="40" w:after="40"/>
        <w:jc w:val="both"/>
        <w:rPr>
          <w:rFonts w:asciiTheme="minorHAnsi" w:hAnsiTheme="minorHAnsi" w:cstheme="minorHAnsi"/>
          <w:sz w:val="20"/>
          <w:szCs w:val="20"/>
        </w:rPr>
      </w:pPr>
      <w:r w:rsidRPr="00E251C1">
        <w:rPr>
          <w:rFonts w:asciiTheme="minorHAnsi" w:hAnsiTheme="minorHAnsi" w:cstheme="minorHAnsi"/>
          <w:sz w:val="20"/>
          <w:szCs w:val="20"/>
        </w:rPr>
        <w:t>Responsible for the following deliverables</w:t>
      </w:r>
    </w:p>
    <w:p w14:paraId="38734417" w14:textId="59FDFE58" w:rsidR="00F168DF" w:rsidRPr="001B007F" w:rsidRDefault="00D8768F" w:rsidP="00D8768F">
      <w:pPr>
        <w:ind w:firstLine="720"/>
        <w:rPr>
          <w:rFonts w:asciiTheme="minorHAnsi" w:hAnsiTheme="minorHAnsi" w:cstheme="minorHAnsi"/>
          <w:sz w:val="20"/>
          <w:szCs w:val="20"/>
        </w:rPr>
      </w:pPr>
      <w:r w:rsidRPr="00E251C1">
        <w:rPr>
          <w:rFonts w:asciiTheme="minorHAnsi" w:hAnsiTheme="minorHAnsi" w:cstheme="minorHAnsi"/>
          <w:sz w:val="20"/>
          <w:szCs w:val="20"/>
        </w:rPr>
        <w:t>Reviewed and Approved Test Plan, Test cases, RTM Documents, Weekly Status Reports</w:t>
      </w:r>
    </w:p>
    <w:p w14:paraId="001354FB" w14:textId="77777777" w:rsidR="00D8768F" w:rsidRDefault="00D8768F" w:rsidP="004B5DAA">
      <w:pPr>
        <w:rPr>
          <w:rFonts w:asciiTheme="minorHAnsi" w:hAnsiTheme="minorHAnsi" w:cstheme="minorHAnsi"/>
          <w:sz w:val="20"/>
          <w:szCs w:val="20"/>
        </w:rPr>
      </w:pPr>
    </w:p>
    <w:p w14:paraId="3907E9CB" w14:textId="77777777" w:rsidR="004B5DAA" w:rsidRPr="001B007F" w:rsidRDefault="004B5DAA" w:rsidP="004B5DAA">
      <w:pPr>
        <w:rPr>
          <w:rFonts w:asciiTheme="minorHAnsi" w:hAnsiTheme="minorHAnsi" w:cstheme="minorHAnsi"/>
          <w:b/>
          <w:bCs/>
          <w:color w:val="000000"/>
          <w:sz w:val="20"/>
          <w:szCs w:val="20"/>
          <w:lang w:val="en-IN" w:eastAsia="en-IN"/>
        </w:rPr>
      </w:pPr>
      <w:r w:rsidRPr="001B007F">
        <w:rPr>
          <w:rFonts w:asciiTheme="minorHAnsi" w:hAnsiTheme="minorHAnsi" w:cstheme="minorHAnsi"/>
          <w:sz w:val="20"/>
          <w:szCs w:val="20"/>
        </w:rPr>
        <w:t>Project Name</w:t>
      </w:r>
      <w:r w:rsidR="00021A11" w:rsidRPr="001B007F">
        <w:rPr>
          <w:rFonts w:asciiTheme="minorHAnsi" w:hAnsiTheme="minorHAnsi" w:cstheme="minorHAnsi"/>
          <w:sz w:val="20"/>
          <w:szCs w:val="20"/>
        </w:rPr>
        <w:tab/>
      </w:r>
      <w:r w:rsidRPr="001B007F">
        <w:rPr>
          <w:rFonts w:asciiTheme="minorHAnsi" w:hAnsiTheme="minorHAnsi" w:cstheme="minorHAnsi"/>
          <w:sz w:val="20"/>
          <w:szCs w:val="20"/>
        </w:rPr>
        <w:t xml:space="preserve">: </w:t>
      </w:r>
      <w:r w:rsidRPr="001B007F">
        <w:rPr>
          <w:rFonts w:asciiTheme="minorHAnsi" w:hAnsiTheme="minorHAnsi" w:cstheme="minorHAnsi"/>
          <w:b/>
          <w:bCs/>
          <w:color w:val="000000"/>
          <w:sz w:val="20"/>
          <w:szCs w:val="20"/>
          <w:lang w:val="en-IN" w:eastAsia="en-IN"/>
        </w:rPr>
        <w:t>Supply Chain Information Portal</w:t>
      </w:r>
    </w:p>
    <w:p w14:paraId="7FA0D680" w14:textId="77777777" w:rsidR="004B5DAA" w:rsidRPr="001B007F" w:rsidRDefault="004B5DAA" w:rsidP="004B5DAA">
      <w:pPr>
        <w:jc w:val="both"/>
        <w:rPr>
          <w:rFonts w:asciiTheme="minorHAnsi" w:hAnsiTheme="minorHAnsi" w:cstheme="minorHAnsi"/>
          <w:sz w:val="20"/>
          <w:szCs w:val="20"/>
        </w:rPr>
      </w:pPr>
      <w:r w:rsidRPr="001B007F">
        <w:rPr>
          <w:rFonts w:asciiTheme="minorHAnsi" w:hAnsiTheme="minorHAnsi" w:cstheme="minorHAnsi"/>
          <w:sz w:val="20"/>
          <w:szCs w:val="20"/>
        </w:rPr>
        <w:t>Client Name</w:t>
      </w:r>
      <w:r w:rsidR="00021A11" w:rsidRPr="001B007F">
        <w:rPr>
          <w:rFonts w:asciiTheme="minorHAnsi" w:hAnsiTheme="minorHAnsi" w:cstheme="minorHAnsi"/>
          <w:sz w:val="20"/>
          <w:szCs w:val="20"/>
        </w:rPr>
        <w:tab/>
      </w:r>
      <w:r w:rsidRPr="001B007F">
        <w:rPr>
          <w:rFonts w:asciiTheme="minorHAnsi" w:hAnsiTheme="minorHAnsi" w:cstheme="minorHAnsi"/>
          <w:sz w:val="20"/>
          <w:szCs w:val="20"/>
        </w:rPr>
        <w:t xml:space="preserve">: </w:t>
      </w:r>
      <w:r w:rsidR="00B94FD4" w:rsidRPr="001B007F">
        <w:rPr>
          <w:rFonts w:asciiTheme="minorHAnsi" w:hAnsiTheme="minorHAnsi" w:cstheme="minorHAnsi"/>
          <w:sz w:val="20"/>
          <w:szCs w:val="20"/>
        </w:rPr>
        <w:t>K</w:t>
      </w:r>
      <w:r w:rsidR="003004F0" w:rsidRPr="001B007F">
        <w:rPr>
          <w:rFonts w:asciiTheme="minorHAnsi" w:hAnsiTheme="minorHAnsi" w:cstheme="minorHAnsi"/>
          <w:sz w:val="20"/>
          <w:szCs w:val="20"/>
        </w:rPr>
        <w:t xml:space="preserve">eystone </w:t>
      </w:r>
      <w:r w:rsidR="00B94FD4" w:rsidRPr="001B007F">
        <w:rPr>
          <w:rFonts w:asciiTheme="minorHAnsi" w:hAnsiTheme="minorHAnsi" w:cstheme="minorHAnsi"/>
          <w:sz w:val="20"/>
          <w:szCs w:val="20"/>
        </w:rPr>
        <w:t>F</w:t>
      </w:r>
      <w:r w:rsidR="003004F0" w:rsidRPr="001B007F">
        <w:rPr>
          <w:rFonts w:asciiTheme="minorHAnsi" w:hAnsiTheme="minorHAnsi" w:cstheme="minorHAnsi"/>
          <w:sz w:val="20"/>
          <w:szCs w:val="20"/>
        </w:rPr>
        <w:t>oods</w:t>
      </w:r>
      <w:r w:rsidRPr="001B007F">
        <w:rPr>
          <w:rFonts w:asciiTheme="minorHAnsi" w:hAnsiTheme="minorHAnsi" w:cstheme="minorHAnsi"/>
          <w:sz w:val="20"/>
          <w:szCs w:val="20"/>
        </w:rPr>
        <w:t xml:space="preserve"> (</w:t>
      </w:r>
      <w:hyperlink r:id="rId13" w:history="1">
        <w:r w:rsidRPr="001B007F">
          <w:rPr>
            <w:rStyle w:val="Hyperlink"/>
            <w:rFonts w:asciiTheme="minorHAnsi" w:hAnsiTheme="minorHAnsi" w:cstheme="minorHAnsi"/>
            <w:sz w:val="20"/>
            <w:szCs w:val="20"/>
          </w:rPr>
          <w:t>www.keystonefoods.com</w:t>
        </w:r>
      </w:hyperlink>
      <w:r w:rsidR="00AC303E" w:rsidRPr="001B007F">
        <w:rPr>
          <w:rFonts w:asciiTheme="minorHAnsi" w:hAnsiTheme="minorHAnsi" w:cstheme="minorHAnsi"/>
          <w:sz w:val="20"/>
          <w:szCs w:val="20"/>
        </w:rPr>
        <w:t>)</w:t>
      </w:r>
    </w:p>
    <w:p w14:paraId="5851F0D2" w14:textId="77777777" w:rsidR="00EB5C46" w:rsidRPr="001B007F" w:rsidRDefault="004B5DAA" w:rsidP="00EB5C46">
      <w:pPr>
        <w:tabs>
          <w:tab w:val="left" w:pos="1440"/>
        </w:tabs>
        <w:autoSpaceDE w:val="0"/>
        <w:autoSpaceDN w:val="0"/>
        <w:adjustRightInd w:val="0"/>
        <w:ind w:left="1440" w:hanging="1440"/>
        <w:rPr>
          <w:rFonts w:asciiTheme="minorHAnsi" w:hAnsiTheme="minorHAnsi" w:cstheme="minorHAnsi"/>
          <w:sz w:val="20"/>
          <w:szCs w:val="20"/>
        </w:rPr>
      </w:pPr>
      <w:r w:rsidRPr="001B007F">
        <w:rPr>
          <w:rFonts w:asciiTheme="minorHAnsi" w:hAnsiTheme="minorHAnsi" w:cstheme="minorHAnsi"/>
          <w:sz w:val="20"/>
          <w:szCs w:val="20"/>
        </w:rPr>
        <w:t>Environment</w:t>
      </w:r>
      <w:r w:rsidR="00021A11" w:rsidRPr="001B007F">
        <w:rPr>
          <w:rFonts w:asciiTheme="minorHAnsi" w:hAnsiTheme="minorHAnsi" w:cstheme="minorHAnsi"/>
          <w:sz w:val="20"/>
          <w:szCs w:val="20"/>
        </w:rPr>
        <w:tab/>
      </w:r>
      <w:r w:rsidRPr="001B007F">
        <w:rPr>
          <w:rFonts w:asciiTheme="minorHAnsi" w:hAnsiTheme="minorHAnsi" w:cstheme="minorHAnsi"/>
          <w:sz w:val="20"/>
          <w:szCs w:val="20"/>
        </w:rPr>
        <w:t>:</w:t>
      </w:r>
      <w:r w:rsidR="00B94FD4" w:rsidRPr="001B007F">
        <w:rPr>
          <w:rFonts w:asciiTheme="minorHAnsi" w:hAnsiTheme="minorHAnsi" w:cstheme="minorHAnsi"/>
          <w:sz w:val="20"/>
          <w:szCs w:val="20"/>
        </w:rPr>
        <w:t xml:space="preserve"> .Net 4.5, MVC, Kendo Controls, Java Script, </w:t>
      </w:r>
      <w:proofErr w:type="spellStart"/>
      <w:r w:rsidR="00B94FD4" w:rsidRPr="001B007F">
        <w:rPr>
          <w:rFonts w:asciiTheme="minorHAnsi" w:hAnsiTheme="minorHAnsi" w:cstheme="minorHAnsi"/>
          <w:sz w:val="20"/>
          <w:szCs w:val="20"/>
        </w:rPr>
        <w:t>JQue</w:t>
      </w:r>
      <w:r w:rsidR="00EB5C46" w:rsidRPr="001B007F">
        <w:rPr>
          <w:rFonts w:asciiTheme="minorHAnsi" w:hAnsiTheme="minorHAnsi" w:cstheme="minorHAnsi"/>
          <w:sz w:val="20"/>
          <w:szCs w:val="20"/>
        </w:rPr>
        <w:t>ry</w:t>
      </w:r>
      <w:proofErr w:type="spellEnd"/>
      <w:r w:rsidR="00EB5C46" w:rsidRPr="001B007F">
        <w:rPr>
          <w:rFonts w:asciiTheme="minorHAnsi" w:hAnsiTheme="minorHAnsi" w:cstheme="minorHAnsi"/>
          <w:sz w:val="20"/>
          <w:szCs w:val="20"/>
        </w:rPr>
        <w:t xml:space="preserve">, Angular JS, SQL Server 2014   </w:t>
      </w:r>
    </w:p>
    <w:p w14:paraId="5A90A019" w14:textId="77777777" w:rsidR="00B94FD4" w:rsidRPr="001B007F" w:rsidRDefault="00EB5C46" w:rsidP="00EB5C46">
      <w:pPr>
        <w:tabs>
          <w:tab w:val="left" w:pos="1440"/>
        </w:tabs>
        <w:autoSpaceDE w:val="0"/>
        <w:autoSpaceDN w:val="0"/>
        <w:adjustRightInd w:val="0"/>
        <w:ind w:left="1440" w:hanging="1440"/>
        <w:rPr>
          <w:rFonts w:asciiTheme="minorHAnsi" w:hAnsiTheme="minorHAnsi" w:cstheme="minorHAnsi"/>
          <w:sz w:val="20"/>
          <w:szCs w:val="20"/>
        </w:rPr>
      </w:pPr>
      <w:r w:rsidRPr="001B007F">
        <w:rPr>
          <w:rFonts w:asciiTheme="minorHAnsi" w:hAnsiTheme="minorHAnsi" w:cstheme="minorHAnsi"/>
          <w:sz w:val="20"/>
          <w:szCs w:val="20"/>
        </w:rPr>
        <w:tab/>
        <w:t xml:space="preserve">  </w:t>
      </w:r>
      <w:r w:rsidR="00B94FD4" w:rsidRPr="001B007F">
        <w:rPr>
          <w:rFonts w:asciiTheme="minorHAnsi" w:hAnsiTheme="minorHAnsi" w:cstheme="minorHAnsi"/>
          <w:sz w:val="20"/>
          <w:szCs w:val="20"/>
        </w:rPr>
        <w:t>and Windows 2010</w:t>
      </w:r>
    </w:p>
    <w:p w14:paraId="795AC9ED" w14:textId="37EF6958" w:rsidR="004B5DAA" w:rsidRPr="001B007F" w:rsidRDefault="005800A8" w:rsidP="00B94FD4">
      <w:pPr>
        <w:tabs>
          <w:tab w:val="left" w:pos="1440"/>
        </w:tabs>
        <w:autoSpaceDE w:val="0"/>
        <w:autoSpaceDN w:val="0"/>
        <w:adjustRightInd w:val="0"/>
        <w:ind w:left="1440" w:hanging="1440"/>
        <w:rPr>
          <w:rFonts w:asciiTheme="minorHAnsi" w:hAnsiTheme="minorHAnsi" w:cstheme="minorHAnsi"/>
          <w:sz w:val="20"/>
          <w:szCs w:val="20"/>
        </w:rPr>
      </w:pPr>
      <w:r w:rsidRPr="001B007F">
        <w:rPr>
          <w:rFonts w:asciiTheme="minorHAnsi" w:hAnsiTheme="minorHAnsi" w:cstheme="minorHAnsi"/>
          <w:sz w:val="20"/>
          <w:szCs w:val="20"/>
        </w:rPr>
        <w:t>Duration</w:t>
      </w:r>
      <w:r w:rsidR="00EB5C46" w:rsidRPr="001B007F">
        <w:rPr>
          <w:rFonts w:asciiTheme="minorHAnsi" w:hAnsiTheme="minorHAnsi" w:cstheme="minorHAnsi"/>
          <w:sz w:val="20"/>
          <w:szCs w:val="20"/>
        </w:rPr>
        <w:tab/>
      </w:r>
      <w:r w:rsidR="004B5DAA" w:rsidRPr="001B007F">
        <w:rPr>
          <w:rFonts w:asciiTheme="minorHAnsi" w:hAnsiTheme="minorHAnsi" w:cstheme="minorHAnsi"/>
          <w:sz w:val="20"/>
          <w:szCs w:val="20"/>
        </w:rPr>
        <w:t>: Ma</w:t>
      </w:r>
      <w:r w:rsidR="00C70BB7" w:rsidRPr="001B007F">
        <w:rPr>
          <w:rFonts w:asciiTheme="minorHAnsi" w:hAnsiTheme="minorHAnsi" w:cstheme="minorHAnsi"/>
          <w:sz w:val="20"/>
          <w:szCs w:val="20"/>
        </w:rPr>
        <w:t>y</w:t>
      </w:r>
      <w:r w:rsidR="006F520F" w:rsidRPr="001B007F">
        <w:rPr>
          <w:rFonts w:asciiTheme="minorHAnsi" w:hAnsiTheme="minorHAnsi" w:cstheme="minorHAnsi"/>
          <w:sz w:val="20"/>
          <w:szCs w:val="20"/>
        </w:rPr>
        <w:t xml:space="preserve"> 2016</w:t>
      </w:r>
      <w:r w:rsidR="004B5DAA" w:rsidRPr="001B007F">
        <w:rPr>
          <w:rFonts w:asciiTheme="minorHAnsi" w:hAnsiTheme="minorHAnsi" w:cstheme="minorHAnsi"/>
          <w:sz w:val="20"/>
          <w:szCs w:val="20"/>
        </w:rPr>
        <w:t xml:space="preserve"> to </w:t>
      </w:r>
      <w:r w:rsidR="00D8768F">
        <w:rPr>
          <w:rFonts w:asciiTheme="minorHAnsi" w:hAnsiTheme="minorHAnsi" w:cstheme="minorHAnsi"/>
          <w:sz w:val="20"/>
          <w:szCs w:val="20"/>
        </w:rPr>
        <w:t>June</w:t>
      </w:r>
      <w:r w:rsidR="000518AB" w:rsidRPr="001B007F">
        <w:rPr>
          <w:rFonts w:asciiTheme="minorHAnsi" w:hAnsiTheme="minorHAnsi" w:cstheme="minorHAnsi"/>
          <w:sz w:val="20"/>
          <w:szCs w:val="20"/>
        </w:rPr>
        <w:t xml:space="preserve"> 201</w:t>
      </w:r>
      <w:r w:rsidR="00D8768F">
        <w:rPr>
          <w:rFonts w:asciiTheme="minorHAnsi" w:hAnsiTheme="minorHAnsi" w:cstheme="minorHAnsi"/>
          <w:sz w:val="20"/>
          <w:szCs w:val="20"/>
        </w:rPr>
        <w:t>8</w:t>
      </w:r>
    </w:p>
    <w:p w14:paraId="2B018A0D" w14:textId="77777777" w:rsidR="004B5DAA" w:rsidRPr="001B007F" w:rsidRDefault="005800A8" w:rsidP="004B5DAA">
      <w:pPr>
        <w:rPr>
          <w:rFonts w:asciiTheme="minorHAnsi" w:hAnsiTheme="minorHAnsi" w:cstheme="minorHAnsi"/>
          <w:sz w:val="20"/>
          <w:szCs w:val="20"/>
        </w:rPr>
      </w:pPr>
      <w:r w:rsidRPr="001B007F">
        <w:rPr>
          <w:rFonts w:asciiTheme="minorHAnsi" w:hAnsiTheme="minorHAnsi" w:cstheme="minorHAnsi"/>
          <w:sz w:val="20"/>
          <w:szCs w:val="20"/>
        </w:rPr>
        <w:t>Role</w:t>
      </w:r>
      <w:r w:rsidR="00EB5C46" w:rsidRPr="001B007F">
        <w:rPr>
          <w:rFonts w:asciiTheme="minorHAnsi" w:hAnsiTheme="minorHAnsi" w:cstheme="minorHAnsi"/>
          <w:sz w:val="20"/>
          <w:szCs w:val="20"/>
        </w:rPr>
        <w:tab/>
      </w:r>
      <w:r w:rsidR="00EB5C46" w:rsidRPr="001B007F">
        <w:rPr>
          <w:rFonts w:asciiTheme="minorHAnsi" w:hAnsiTheme="minorHAnsi" w:cstheme="minorHAnsi"/>
          <w:sz w:val="20"/>
          <w:szCs w:val="20"/>
        </w:rPr>
        <w:tab/>
      </w:r>
      <w:r w:rsidR="004B5DAA" w:rsidRPr="001B007F">
        <w:rPr>
          <w:rFonts w:asciiTheme="minorHAnsi" w:hAnsiTheme="minorHAnsi" w:cstheme="minorHAnsi"/>
          <w:sz w:val="20"/>
          <w:szCs w:val="20"/>
        </w:rPr>
        <w:t>: Associate Lead QA</w:t>
      </w:r>
    </w:p>
    <w:p w14:paraId="7519DF6C" w14:textId="77777777" w:rsidR="004B5DAA" w:rsidRPr="001B007F" w:rsidRDefault="004B5DAA" w:rsidP="004B5DAA">
      <w:pPr>
        <w:rPr>
          <w:rFonts w:asciiTheme="minorHAnsi" w:hAnsiTheme="minorHAnsi" w:cstheme="minorHAnsi"/>
          <w:sz w:val="20"/>
          <w:szCs w:val="20"/>
        </w:rPr>
      </w:pPr>
    </w:p>
    <w:p w14:paraId="7C9D361B" w14:textId="77777777" w:rsidR="004B5DAA" w:rsidRPr="001B007F" w:rsidRDefault="004B5DAA" w:rsidP="007B5869">
      <w:pPr>
        <w:jc w:val="both"/>
        <w:rPr>
          <w:rFonts w:asciiTheme="minorHAnsi" w:hAnsiTheme="minorHAnsi" w:cstheme="minorHAnsi"/>
          <w:sz w:val="20"/>
          <w:szCs w:val="20"/>
        </w:rPr>
      </w:pPr>
      <w:r w:rsidRPr="001B007F">
        <w:rPr>
          <w:rFonts w:asciiTheme="minorHAnsi" w:hAnsiTheme="minorHAnsi" w:cstheme="minorHAnsi"/>
          <w:b/>
          <w:bCs/>
          <w:sz w:val="20"/>
          <w:szCs w:val="20"/>
        </w:rPr>
        <w:t xml:space="preserve">Description: </w:t>
      </w:r>
      <w:r w:rsidR="00A86886" w:rsidRPr="001B007F">
        <w:rPr>
          <w:rFonts w:asciiTheme="minorHAnsi" w:hAnsiTheme="minorHAnsi" w:cstheme="minorHAnsi"/>
          <w:sz w:val="20"/>
          <w:szCs w:val="20"/>
        </w:rPr>
        <w:t>Keystone Foods is a global food services company that supplies the world’s finest consumer brands with high-quality, fresh and frozen animal protein products including poultry, beef, fish and pork. Keystone make some of consumers’ favorite foods including beef patties, chicken fillets and patties, nuggets, wings and more</w:t>
      </w:r>
      <w:r w:rsidR="007B5869" w:rsidRPr="001B007F">
        <w:rPr>
          <w:rFonts w:asciiTheme="minorHAnsi" w:hAnsiTheme="minorHAnsi" w:cstheme="minorHAnsi"/>
          <w:sz w:val="20"/>
          <w:szCs w:val="20"/>
        </w:rPr>
        <w:t>.</w:t>
      </w:r>
      <w:r w:rsidR="007B5869" w:rsidRPr="001B007F">
        <w:rPr>
          <w:rFonts w:asciiTheme="minorHAnsi" w:eastAsia="Arial" w:hAnsiTheme="minorHAnsi" w:cstheme="minorHAnsi"/>
          <w:sz w:val="20"/>
          <w:szCs w:val="20"/>
        </w:rPr>
        <w:t xml:space="preserve"> </w:t>
      </w:r>
      <w:r w:rsidR="007B5869" w:rsidRPr="001B007F">
        <w:rPr>
          <w:rFonts w:asciiTheme="minorHAnsi" w:hAnsiTheme="minorHAnsi" w:cstheme="minorHAnsi"/>
          <w:sz w:val="20"/>
          <w:szCs w:val="20"/>
        </w:rPr>
        <w:t>The primary objective of the solution is to make the supply chain information available in a simple and easily consumable manner to the end user with key focus on end user experience</w:t>
      </w:r>
    </w:p>
    <w:p w14:paraId="36319E06" w14:textId="77777777" w:rsidR="004B5DAA" w:rsidRPr="001B007F" w:rsidRDefault="004B5DAA" w:rsidP="004B5DAA">
      <w:pPr>
        <w:rPr>
          <w:rFonts w:asciiTheme="minorHAnsi" w:hAnsiTheme="minorHAnsi" w:cstheme="minorHAnsi"/>
          <w:sz w:val="20"/>
          <w:szCs w:val="20"/>
        </w:rPr>
      </w:pPr>
    </w:p>
    <w:p w14:paraId="28881B88" w14:textId="77777777" w:rsidR="004B5DAA" w:rsidRPr="001B007F" w:rsidRDefault="004B5DAA" w:rsidP="004B5DAA">
      <w:pPr>
        <w:rPr>
          <w:rFonts w:asciiTheme="minorHAnsi" w:hAnsiTheme="minorHAnsi" w:cstheme="minorHAnsi"/>
          <w:sz w:val="20"/>
          <w:szCs w:val="20"/>
        </w:rPr>
      </w:pPr>
      <w:r w:rsidRPr="001B007F">
        <w:rPr>
          <w:rFonts w:asciiTheme="minorHAnsi" w:eastAsia="Arial Unicode MS" w:hAnsiTheme="minorHAnsi" w:cstheme="minorHAnsi"/>
          <w:b/>
          <w:sz w:val="20"/>
          <w:szCs w:val="20"/>
        </w:rPr>
        <w:t>Responsibilities</w:t>
      </w:r>
      <w:r w:rsidRPr="001B007F">
        <w:rPr>
          <w:rFonts w:asciiTheme="minorHAnsi" w:hAnsiTheme="minorHAnsi" w:cstheme="minorHAnsi"/>
          <w:b/>
          <w:bCs/>
          <w:sz w:val="20"/>
          <w:szCs w:val="20"/>
        </w:rPr>
        <w:t>:</w:t>
      </w:r>
    </w:p>
    <w:p w14:paraId="0894F199" w14:textId="77777777" w:rsidR="004B5DAA" w:rsidRPr="001B007F" w:rsidRDefault="004B5DAA" w:rsidP="008A5AD2">
      <w:pPr>
        <w:numPr>
          <w:ilvl w:val="0"/>
          <w:numId w:val="1"/>
        </w:numPr>
        <w:tabs>
          <w:tab w:val="left" w:pos="0"/>
        </w:tabs>
        <w:autoSpaceDE w:val="0"/>
        <w:autoSpaceDN w:val="0"/>
        <w:rPr>
          <w:rFonts w:asciiTheme="minorHAnsi" w:hAnsiTheme="minorHAnsi" w:cstheme="minorHAnsi"/>
          <w:sz w:val="20"/>
          <w:szCs w:val="20"/>
        </w:rPr>
      </w:pPr>
      <w:r w:rsidRPr="001B007F">
        <w:rPr>
          <w:rFonts w:asciiTheme="minorHAnsi" w:hAnsiTheme="minorHAnsi" w:cstheme="minorHAnsi"/>
          <w:sz w:val="20"/>
          <w:szCs w:val="20"/>
        </w:rPr>
        <w:t>Understanding and Analyzing the software requirements/</w:t>
      </w:r>
      <w:r w:rsidR="003004F0" w:rsidRPr="001B007F">
        <w:rPr>
          <w:rFonts w:asciiTheme="minorHAnsi" w:hAnsiTheme="minorHAnsi" w:cstheme="minorHAnsi"/>
          <w:sz w:val="20"/>
          <w:szCs w:val="20"/>
        </w:rPr>
        <w:t>User Stories</w:t>
      </w:r>
      <w:r w:rsidRPr="001B007F">
        <w:rPr>
          <w:rFonts w:asciiTheme="minorHAnsi" w:hAnsiTheme="minorHAnsi" w:cstheme="minorHAnsi"/>
          <w:sz w:val="20"/>
          <w:szCs w:val="20"/>
        </w:rPr>
        <w:t xml:space="preserve"> &amp; meetings with BA on list of clarifications</w:t>
      </w:r>
    </w:p>
    <w:p w14:paraId="55052F1B" w14:textId="77777777" w:rsidR="004B5DAA" w:rsidRPr="001B007F" w:rsidRDefault="004B5DAA" w:rsidP="008A5AD2">
      <w:pPr>
        <w:numPr>
          <w:ilvl w:val="0"/>
          <w:numId w:val="1"/>
        </w:numPr>
        <w:tabs>
          <w:tab w:val="left" w:pos="0"/>
        </w:tabs>
        <w:autoSpaceDE w:val="0"/>
        <w:autoSpaceDN w:val="0"/>
        <w:rPr>
          <w:rFonts w:asciiTheme="minorHAnsi" w:hAnsiTheme="minorHAnsi" w:cstheme="minorHAnsi"/>
          <w:sz w:val="20"/>
          <w:szCs w:val="20"/>
        </w:rPr>
      </w:pPr>
      <w:r w:rsidRPr="001B007F">
        <w:rPr>
          <w:rFonts w:asciiTheme="minorHAnsi" w:hAnsiTheme="minorHAnsi" w:cstheme="minorHAnsi"/>
          <w:sz w:val="20"/>
          <w:szCs w:val="20"/>
        </w:rPr>
        <w:t>Preparation of issue tracker/Clarification document for unclear requirements</w:t>
      </w:r>
    </w:p>
    <w:p w14:paraId="42ED0550" w14:textId="77777777" w:rsidR="0034372C" w:rsidRPr="001B007F" w:rsidRDefault="0034372C" w:rsidP="00181EF2">
      <w:pPr>
        <w:numPr>
          <w:ilvl w:val="0"/>
          <w:numId w:val="1"/>
        </w:numPr>
        <w:tabs>
          <w:tab w:val="left" w:pos="0"/>
          <w:tab w:val="left" w:pos="720"/>
        </w:tabs>
        <w:autoSpaceDE w:val="0"/>
        <w:autoSpaceDN w:val="0"/>
        <w:rPr>
          <w:rFonts w:asciiTheme="minorHAnsi" w:hAnsiTheme="minorHAnsi" w:cstheme="minorHAnsi"/>
          <w:sz w:val="20"/>
          <w:szCs w:val="20"/>
          <w:lang w:val="en-IN" w:eastAsia="en-IN"/>
        </w:rPr>
      </w:pPr>
      <w:r w:rsidRPr="001B007F">
        <w:rPr>
          <w:rFonts w:asciiTheme="minorHAnsi" w:hAnsiTheme="minorHAnsi" w:cstheme="minorHAnsi"/>
          <w:sz w:val="20"/>
          <w:szCs w:val="20"/>
          <w:lang w:val="en-IN" w:eastAsia="en-IN"/>
        </w:rPr>
        <w:t>Assignment of testing activities to the team. Keeping track on the work</w:t>
      </w:r>
    </w:p>
    <w:p w14:paraId="19F19420" w14:textId="77777777" w:rsidR="004B5DAA" w:rsidRPr="001B007F" w:rsidRDefault="004B5DAA" w:rsidP="008A5AD2">
      <w:pPr>
        <w:numPr>
          <w:ilvl w:val="0"/>
          <w:numId w:val="1"/>
        </w:numPr>
        <w:tabs>
          <w:tab w:val="left" w:pos="0"/>
        </w:tabs>
        <w:rPr>
          <w:rFonts w:asciiTheme="minorHAnsi" w:hAnsiTheme="minorHAnsi" w:cstheme="minorHAnsi"/>
          <w:sz w:val="20"/>
          <w:szCs w:val="20"/>
        </w:rPr>
      </w:pPr>
      <w:r w:rsidRPr="001B007F">
        <w:rPr>
          <w:rFonts w:asciiTheme="minorHAnsi" w:hAnsiTheme="minorHAnsi" w:cstheme="minorHAnsi"/>
          <w:sz w:val="20"/>
          <w:szCs w:val="20"/>
        </w:rPr>
        <w:t>Mentor and trained other team members on application features/functionality, user stories and use cases</w:t>
      </w:r>
    </w:p>
    <w:p w14:paraId="63CC3CBB" w14:textId="77777777" w:rsidR="004B5DAA" w:rsidRPr="001B007F" w:rsidRDefault="004B5DAA"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Prepared Test Plan based on software requirements, Test Strategy and Project Plan</w:t>
      </w:r>
    </w:p>
    <w:p w14:paraId="2D42B91C" w14:textId="77777777" w:rsidR="004B5DAA" w:rsidRPr="001B007F" w:rsidRDefault="004B5DAA"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Involved in Test Scenario design, Test Case design, Test Case Review</w:t>
      </w:r>
    </w:p>
    <w:p w14:paraId="73C44594" w14:textId="77777777" w:rsidR="004B5DAA" w:rsidRPr="001B007F" w:rsidRDefault="004B5DAA" w:rsidP="008A5AD2">
      <w:pPr>
        <w:numPr>
          <w:ilvl w:val="0"/>
          <w:numId w:val="1"/>
        </w:numPr>
        <w:tabs>
          <w:tab w:val="left" w:pos="0"/>
        </w:tabs>
        <w:autoSpaceDE w:val="0"/>
        <w:autoSpaceDN w:val="0"/>
        <w:rPr>
          <w:rFonts w:asciiTheme="minorHAnsi" w:eastAsia="Calibri" w:hAnsiTheme="minorHAnsi" w:cstheme="minorHAnsi"/>
          <w:sz w:val="20"/>
          <w:szCs w:val="20"/>
        </w:rPr>
      </w:pPr>
      <w:r w:rsidRPr="001B007F">
        <w:rPr>
          <w:rFonts w:asciiTheme="minorHAnsi" w:eastAsia="Calibri" w:hAnsiTheme="minorHAnsi" w:cstheme="minorHAnsi"/>
          <w:sz w:val="20"/>
          <w:szCs w:val="20"/>
        </w:rPr>
        <w:lastRenderedPageBreak/>
        <w:t xml:space="preserve">Reviewed Traceability Matrix to identify the </w:t>
      </w:r>
      <w:r w:rsidR="00EA4884" w:rsidRPr="001B007F">
        <w:rPr>
          <w:rFonts w:asciiTheme="minorHAnsi" w:eastAsia="Calibri" w:hAnsiTheme="minorHAnsi" w:cstheme="minorHAnsi"/>
          <w:sz w:val="20"/>
          <w:szCs w:val="20"/>
        </w:rPr>
        <w:t>uncovered</w:t>
      </w:r>
      <w:r w:rsidRPr="001B007F">
        <w:rPr>
          <w:rFonts w:asciiTheme="minorHAnsi" w:eastAsia="Calibri" w:hAnsiTheme="minorHAnsi" w:cstheme="minorHAnsi"/>
          <w:sz w:val="20"/>
          <w:szCs w:val="20"/>
        </w:rPr>
        <w:t xml:space="preserve"> Functionality in the Test cases</w:t>
      </w:r>
    </w:p>
    <w:p w14:paraId="4BAE39DF" w14:textId="77777777" w:rsidR="004B5DAA" w:rsidRPr="001B007F" w:rsidRDefault="004B5DAA"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Performed Smoke, Functional, Integration, GUI, Database, Cross </w:t>
      </w:r>
      <w:r w:rsidR="00C75A6C" w:rsidRPr="001B007F">
        <w:rPr>
          <w:rFonts w:asciiTheme="minorHAnsi" w:hAnsiTheme="minorHAnsi" w:cstheme="minorHAnsi"/>
          <w:sz w:val="20"/>
          <w:szCs w:val="20"/>
        </w:rPr>
        <w:t>Browser and</w:t>
      </w:r>
      <w:r w:rsidRPr="001B007F">
        <w:rPr>
          <w:rFonts w:asciiTheme="minorHAnsi" w:hAnsiTheme="minorHAnsi" w:cstheme="minorHAnsi"/>
          <w:sz w:val="20"/>
          <w:szCs w:val="20"/>
        </w:rPr>
        <w:t xml:space="preserve"> Regression Testing </w:t>
      </w:r>
    </w:p>
    <w:p w14:paraId="75EF0AA2" w14:textId="77777777" w:rsidR="004B5DAA" w:rsidRPr="001B007F" w:rsidRDefault="00A714BE" w:rsidP="008A5AD2">
      <w:pPr>
        <w:pStyle w:val="ListParagraph"/>
        <w:numPr>
          <w:ilvl w:val="0"/>
          <w:numId w:val="1"/>
        </w:numPr>
        <w:spacing w:after="0" w:line="240" w:lineRule="auto"/>
        <w:rPr>
          <w:rFonts w:asciiTheme="minorHAnsi" w:hAnsiTheme="minorHAnsi" w:cstheme="minorHAnsi"/>
          <w:sz w:val="20"/>
          <w:szCs w:val="20"/>
        </w:rPr>
      </w:pPr>
      <w:r w:rsidRPr="001B007F">
        <w:rPr>
          <w:rFonts w:asciiTheme="minorHAnsi" w:hAnsiTheme="minorHAnsi" w:cstheme="minorHAnsi"/>
          <w:sz w:val="20"/>
          <w:szCs w:val="20"/>
        </w:rPr>
        <w:t>Executed T</w:t>
      </w:r>
      <w:r w:rsidR="004B5DAA" w:rsidRPr="001B007F">
        <w:rPr>
          <w:rFonts w:asciiTheme="minorHAnsi" w:hAnsiTheme="minorHAnsi" w:cstheme="minorHAnsi"/>
          <w:sz w:val="20"/>
          <w:szCs w:val="20"/>
        </w:rPr>
        <w:t>est cases through Microsoft Test Manager for different regression wave cycles and updated the status</w:t>
      </w:r>
    </w:p>
    <w:p w14:paraId="6E77D4E5" w14:textId="77777777" w:rsidR="004B5DAA" w:rsidRPr="001B007F" w:rsidRDefault="004B5DAA" w:rsidP="008A5AD2">
      <w:pPr>
        <w:pStyle w:val="ListParagraph"/>
        <w:numPr>
          <w:ilvl w:val="0"/>
          <w:numId w:val="1"/>
        </w:numPr>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Performed Mobile </w:t>
      </w:r>
      <w:r w:rsidR="009238A1" w:rsidRPr="001B007F">
        <w:rPr>
          <w:rFonts w:asciiTheme="minorHAnsi" w:hAnsiTheme="minorHAnsi" w:cstheme="minorHAnsi"/>
          <w:sz w:val="20"/>
          <w:szCs w:val="20"/>
        </w:rPr>
        <w:t xml:space="preserve">Web </w:t>
      </w:r>
      <w:r w:rsidRPr="001B007F">
        <w:rPr>
          <w:rFonts w:asciiTheme="minorHAnsi" w:hAnsiTheme="minorHAnsi" w:cstheme="minorHAnsi"/>
          <w:sz w:val="20"/>
          <w:szCs w:val="20"/>
        </w:rPr>
        <w:t xml:space="preserve">Application Testing on </w:t>
      </w:r>
      <w:r w:rsidR="00190136" w:rsidRPr="001B007F">
        <w:rPr>
          <w:rFonts w:asciiTheme="minorHAnsi" w:hAnsiTheme="minorHAnsi" w:cstheme="minorHAnsi"/>
          <w:sz w:val="20"/>
          <w:szCs w:val="20"/>
        </w:rPr>
        <w:t>ISC Information Portal</w:t>
      </w:r>
      <w:r w:rsidRPr="001B007F">
        <w:rPr>
          <w:rFonts w:asciiTheme="minorHAnsi" w:hAnsiTheme="minorHAnsi" w:cstheme="minorHAnsi"/>
          <w:sz w:val="20"/>
          <w:szCs w:val="20"/>
        </w:rPr>
        <w:t xml:space="preserve"> </w:t>
      </w:r>
      <w:r w:rsidR="00AC303E" w:rsidRPr="001B007F">
        <w:rPr>
          <w:rFonts w:asciiTheme="minorHAnsi" w:hAnsiTheme="minorHAnsi" w:cstheme="minorHAnsi"/>
          <w:sz w:val="20"/>
          <w:szCs w:val="20"/>
        </w:rPr>
        <w:t>application</w:t>
      </w:r>
    </w:p>
    <w:p w14:paraId="062F52B3" w14:textId="77777777" w:rsidR="004B5DAA" w:rsidRPr="001B007F" w:rsidRDefault="004B5DAA"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Logged the defects into Microsoft TFS </w:t>
      </w:r>
    </w:p>
    <w:p w14:paraId="60845A18" w14:textId="77777777" w:rsidR="004B5DAA" w:rsidRPr="001B007F" w:rsidRDefault="004B5DAA"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lang w:val="en"/>
        </w:rPr>
        <w:t>Involved in bug review meetings</w:t>
      </w:r>
    </w:p>
    <w:p w14:paraId="508125FB" w14:textId="77777777" w:rsidR="004B5DAA" w:rsidRPr="001B007F" w:rsidRDefault="004B5DAA" w:rsidP="008A5AD2">
      <w:pPr>
        <w:pStyle w:val="ListParagraph"/>
        <w:numPr>
          <w:ilvl w:val="0"/>
          <w:numId w:val="1"/>
        </w:numPr>
        <w:tabs>
          <w:tab w:val="left" w:pos="0"/>
        </w:tabs>
        <w:spacing w:after="0" w:line="240" w:lineRule="auto"/>
        <w:jc w:val="both"/>
        <w:rPr>
          <w:rFonts w:asciiTheme="minorHAnsi" w:hAnsiTheme="minorHAnsi" w:cstheme="minorHAnsi"/>
          <w:sz w:val="20"/>
          <w:szCs w:val="20"/>
        </w:rPr>
      </w:pPr>
      <w:r w:rsidRPr="001B007F">
        <w:rPr>
          <w:rFonts w:asciiTheme="minorHAnsi" w:hAnsiTheme="minorHAnsi" w:cstheme="minorHAnsi"/>
          <w:sz w:val="20"/>
          <w:szCs w:val="20"/>
        </w:rPr>
        <w:t xml:space="preserve">Participated in daily QA scrum meeting with the client and prepared MOM </w:t>
      </w:r>
    </w:p>
    <w:p w14:paraId="059AF12B" w14:textId="77777777" w:rsidR="004B5DAA" w:rsidRPr="001B007F" w:rsidRDefault="004B5DAA" w:rsidP="008A5AD2">
      <w:pPr>
        <w:pStyle w:val="ListParagraph"/>
        <w:numPr>
          <w:ilvl w:val="0"/>
          <w:numId w:val="1"/>
        </w:numPr>
        <w:tabs>
          <w:tab w:val="left" w:pos="0"/>
        </w:tabs>
        <w:spacing w:after="0" w:line="240" w:lineRule="auto"/>
        <w:jc w:val="both"/>
        <w:rPr>
          <w:rFonts w:asciiTheme="minorHAnsi" w:hAnsiTheme="minorHAnsi" w:cstheme="minorHAnsi"/>
          <w:sz w:val="20"/>
          <w:szCs w:val="20"/>
        </w:rPr>
      </w:pPr>
      <w:r w:rsidRPr="001B007F">
        <w:rPr>
          <w:rFonts w:asciiTheme="minorHAnsi" w:hAnsiTheme="minorHAnsi" w:cstheme="minorHAnsi"/>
          <w:sz w:val="20"/>
          <w:szCs w:val="20"/>
        </w:rPr>
        <w:t>Analyzing test results and prepared detailed and executive summary test reports</w:t>
      </w:r>
    </w:p>
    <w:p w14:paraId="2422B013" w14:textId="77777777" w:rsidR="004B5DAA" w:rsidRPr="001B007F" w:rsidRDefault="004B5DAA" w:rsidP="00F168DF">
      <w:pPr>
        <w:rPr>
          <w:rFonts w:asciiTheme="minorHAnsi" w:hAnsiTheme="minorHAnsi" w:cstheme="minorHAnsi"/>
          <w:sz w:val="20"/>
          <w:szCs w:val="20"/>
        </w:rPr>
      </w:pPr>
    </w:p>
    <w:p w14:paraId="61C99E3E" w14:textId="77777777" w:rsidR="00F168DF" w:rsidRPr="001B007F" w:rsidRDefault="00F168DF" w:rsidP="00F168DF">
      <w:pPr>
        <w:rPr>
          <w:rFonts w:asciiTheme="minorHAnsi" w:hAnsiTheme="minorHAnsi" w:cstheme="minorHAnsi"/>
          <w:b/>
          <w:bCs/>
          <w:color w:val="000000"/>
          <w:sz w:val="20"/>
          <w:szCs w:val="20"/>
          <w:lang w:val="en-IN" w:eastAsia="en-IN"/>
        </w:rPr>
      </w:pPr>
      <w:r w:rsidRPr="001B007F">
        <w:rPr>
          <w:rFonts w:asciiTheme="minorHAnsi" w:hAnsiTheme="minorHAnsi" w:cstheme="minorHAnsi"/>
          <w:sz w:val="20"/>
          <w:szCs w:val="20"/>
        </w:rPr>
        <w:t>Project Name</w:t>
      </w:r>
      <w:r w:rsidRPr="001B007F">
        <w:rPr>
          <w:rFonts w:asciiTheme="minorHAnsi" w:hAnsiTheme="minorHAnsi" w:cstheme="minorHAnsi"/>
          <w:sz w:val="20"/>
          <w:szCs w:val="20"/>
        </w:rPr>
        <w:tab/>
        <w:t xml:space="preserve">: </w:t>
      </w:r>
      <w:r w:rsidRPr="001B007F">
        <w:rPr>
          <w:rFonts w:asciiTheme="minorHAnsi" w:hAnsiTheme="minorHAnsi" w:cstheme="minorHAnsi"/>
          <w:b/>
          <w:bCs/>
          <w:color w:val="000000"/>
          <w:sz w:val="20"/>
          <w:szCs w:val="20"/>
          <w:lang w:val="en-IN" w:eastAsia="en-IN"/>
        </w:rPr>
        <w:t>Communication, Proposal, Pricing and Project Optimization system (C3PO)</w:t>
      </w:r>
    </w:p>
    <w:p w14:paraId="0EC8AC75" w14:textId="77777777"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Client Name</w:t>
      </w:r>
      <w:r w:rsidRPr="001B007F">
        <w:rPr>
          <w:rFonts w:asciiTheme="minorHAnsi" w:hAnsiTheme="minorHAnsi" w:cstheme="minorHAnsi"/>
          <w:sz w:val="20"/>
          <w:szCs w:val="20"/>
        </w:rPr>
        <w:tab/>
        <w:t>: GfK (</w:t>
      </w:r>
      <w:hyperlink r:id="rId14" w:history="1">
        <w:r w:rsidRPr="001B007F">
          <w:rPr>
            <w:rStyle w:val="Hyperlink"/>
            <w:rFonts w:asciiTheme="minorHAnsi" w:hAnsiTheme="minorHAnsi" w:cstheme="minorHAnsi"/>
            <w:sz w:val="20"/>
            <w:szCs w:val="20"/>
          </w:rPr>
          <w:t>www.gfk.com</w:t>
        </w:r>
      </w:hyperlink>
      <w:r w:rsidRPr="001B007F">
        <w:rPr>
          <w:rFonts w:asciiTheme="minorHAnsi" w:hAnsiTheme="minorHAnsi" w:cstheme="minorHAnsi"/>
          <w:sz w:val="20"/>
          <w:szCs w:val="20"/>
        </w:rPr>
        <w:t>)</w:t>
      </w:r>
    </w:p>
    <w:p w14:paraId="438CC89D" w14:textId="77777777" w:rsidR="00F168DF" w:rsidRPr="001B007F" w:rsidRDefault="00F168DF" w:rsidP="00F168DF">
      <w:pPr>
        <w:tabs>
          <w:tab w:val="left" w:pos="1440"/>
        </w:tabs>
        <w:autoSpaceDE w:val="0"/>
        <w:autoSpaceDN w:val="0"/>
        <w:adjustRightInd w:val="0"/>
        <w:ind w:left="1440" w:hanging="1440"/>
        <w:rPr>
          <w:rFonts w:asciiTheme="minorHAnsi" w:hAnsiTheme="minorHAnsi" w:cstheme="minorHAnsi"/>
          <w:sz w:val="20"/>
          <w:szCs w:val="20"/>
        </w:rPr>
      </w:pPr>
      <w:r w:rsidRPr="001B007F">
        <w:rPr>
          <w:rFonts w:asciiTheme="minorHAnsi" w:hAnsiTheme="minorHAnsi" w:cstheme="minorHAnsi"/>
          <w:sz w:val="20"/>
          <w:szCs w:val="20"/>
        </w:rPr>
        <w:t>Environment</w:t>
      </w:r>
      <w:r w:rsidRPr="001B007F">
        <w:rPr>
          <w:rFonts w:asciiTheme="minorHAnsi" w:hAnsiTheme="minorHAnsi" w:cstheme="minorHAnsi"/>
          <w:sz w:val="20"/>
          <w:szCs w:val="20"/>
        </w:rPr>
        <w:tab/>
        <w:t xml:space="preserve">:.Net 4.0, C#.Net, ASP.Net, MVC, Share Point Server 2010, SAP SD,SQL Server </w:t>
      </w:r>
    </w:p>
    <w:p w14:paraId="0AF90D26" w14:textId="77777777" w:rsidR="00F168DF" w:rsidRPr="001B007F" w:rsidRDefault="00F168DF" w:rsidP="00F168DF">
      <w:pPr>
        <w:tabs>
          <w:tab w:val="left" w:pos="1440"/>
        </w:tabs>
        <w:autoSpaceDE w:val="0"/>
        <w:autoSpaceDN w:val="0"/>
        <w:adjustRightInd w:val="0"/>
        <w:ind w:left="1440" w:hanging="1440"/>
        <w:rPr>
          <w:rFonts w:asciiTheme="minorHAnsi" w:hAnsiTheme="minorHAnsi" w:cstheme="minorHAnsi"/>
          <w:sz w:val="20"/>
          <w:szCs w:val="20"/>
        </w:rPr>
      </w:pPr>
      <w:r w:rsidRPr="001B007F">
        <w:rPr>
          <w:rFonts w:asciiTheme="minorHAnsi" w:hAnsiTheme="minorHAnsi" w:cstheme="minorHAnsi"/>
          <w:sz w:val="20"/>
          <w:szCs w:val="20"/>
        </w:rPr>
        <w:tab/>
        <w:t xml:space="preserve">  2008 and Windows 2008</w:t>
      </w:r>
    </w:p>
    <w:p w14:paraId="0F7A23AE" w14:textId="0EEA3966" w:rsidR="00F168DF" w:rsidRPr="001B007F" w:rsidRDefault="005B1AFA" w:rsidP="00F168DF">
      <w:pPr>
        <w:jc w:val="both"/>
        <w:rPr>
          <w:rFonts w:asciiTheme="minorHAnsi" w:hAnsiTheme="minorHAnsi" w:cstheme="minorHAnsi"/>
          <w:sz w:val="20"/>
          <w:szCs w:val="20"/>
        </w:rPr>
      </w:pPr>
      <w:r w:rsidRPr="001B007F">
        <w:rPr>
          <w:rFonts w:asciiTheme="minorHAnsi" w:hAnsiTheme="minorHAnsi" w:cstheme="minorHAnsi"/>
          <w:sz w:val="20"/>
          <w:szCs w:val="20"/>
        </w:rPr>
        <w:t>Duration</w:t>
      </w:r>
      <w:r w:rsidR="00112044">
        <w:rPr>
          <w:rFonts w:asciiTheme="minorHAnsi" w:hAnsiTheme="minorHAnsi" w:cstheme="minorHAnsi"/>
          <w:sz w:val="20"/>
          <w:szCs w:val="20"/>
        </w:rPr>
        <w:tab/>
      </w:r>
      <w:r w:rsidRPr="001B007F">
        <w:rPr>
          <w:rFonts w:asciiTheme="minorHAnsi" w:hAnsiTheme="minorHAnsi" w:cstheme="minorHAnsi"/>
          <w:sz w:val="20"/>
          <w:szCs w:val="20"/>
        </w:rPr>
        <w:tab/>
        <w:t xml:space="preserve">: </w:t>
      </w:r>
      <w:r w:rsidR="00E9450E" w:rsidRPr="001B007F">
        <w:rPr>
          <w:rFonts w:asciiTheme="minorHAnsi" w:hAnsiTheme="minorHAnsi" w:cstheme="minorHAnsi"/>
          <w:sz w:val="20"/>
          <w:szCs w:val="20"/>
        </w:rPr>
        <w:t>Feb</w:t>
      </w:r>
      <w:r w:rsidR="00F168DF" w:rsidRPr="001B007F">
        <w:rPr>
          <w:rFonts w:asciiTheme="minorHAnsi" w:hAnsiTheme="minorHAnsi" w:cstheme="minorHAnsi"/>
          <w:sz w:val="20"/>
          <w:szCs w:val="20"/>
        </w:rPr>
        <w:t xml:space="preserve"> 2013 to </w:t>
      </w:r>
      <w:r w:rsidR="001A7C3B" w:rsidRPr="001B007F">
        <w:rPr>
          <w:rFonts w:asciiTheme="minorHAnsi" w:hAnsiTheme="minorHAnsi" w:cstheme="minorHAnsi"/>
          <w:sz w:val="20"/>
          <w:szCs w:val="20"/>
        </w:rPr>
        <w:t>March 2016</w:t>
      </w:r>
    </w:p>
    <w:p w14:paraId="5BB77884" w14:textId="77777777" w:rsidR="00F168DF" w:rsidRPr="001B007F" w:rsidRDefault="00F168DF" w:rsidP="00F168DF">
      <w:pPr>
        <w:rPr>
          <w:rFonts w:asciiTheme="minorHAnsi" w:hAnsiTheme="minorHAnsi" w:cstheme="minorHAnsi"/>
          <w:sz w:val="20"/>
          <w:szCs w:val="20"/>
        </w:rPr>
      </w:pPr>
      <w:r w:rsidRPr="001B007F">
        <w:rPr>
          <w:rFonts w:asciiTheme="minorHAnsi" w:hAnsiTheme="minorHAnsi" w:cstheme="minorHAnsi"/>
          <w:sz w:val="20"/>
          <w:szCs w:val="20"/>
        </w:rPr>
        <w:t>Role</w:t>
      </w:r>
      <w:r w:rsidRPr="001B007F">
        <w:rPr>
          <w:rFonts w:asciiTheme="minorHAnsi" w:hAnsiTheme="minorHAnsi" w:cstheme="minorHAnsi"/>
          <w:sz w:val="20"/>
          <w:szCs w:val="20"/>
        </w:rPr>
        <w:tab/>
      </w:r>
      <w:r w:rsidRPr="001B007F">
        <w:rPr>
          <w:rFonts w:asciiTheme="minorHAnsi" w:hAnsiTheme="minorHAnsi" w:cstheme="minorHAnsi"/>
          <w:sz w:val="20"/>
          <w:szCs w:val="20"/>
        </w:rPr>
        <w:tab/>
        <w:t xml:space="preserve">: </w:t>
      </w:r>
      <w:r w:rsidR="003B1354" w:rsidRPr="001B007F">
        <w:rPr>
          <w:rFonts w:asciiTheme="minorHAnsi" w:hAnsiTheme="minorHAnsi" w:cstheme="minorHAnsi"/>
          <w:sz w:val="20"/>
          <w:szCs w:val="20"/>
        </w:rPr>
        <w:t>Associate Lead QA</w:t>
      </w:r>
    </w:p>
    <w:p w14:paraId="28974389" w14:textId="77777777" w:rsidR="00F168DF" w:rsidRPr="001B007F" w:rsidRDefault="00F168DF" w:rsidP="00F168DF">
      <w:pPr>
        <w:rPr>
          <w:rFonts w:asciiTheme="minorHAnsi" w:hAnsiTheme="minorHAnsi" w:cstheme="minorHAnsi"/>
          <w:sz w:val="20"/>
          <w:szCs w:val="20"/>
        </w:rPr>
      </w:pPr>
    </w:p>
    <w:p w14:paraId="4E06A19B" w14:textId="77777777" w:rsidR="00F168DF" w:rsidRPr="001B007F" w:rsidRDefault="00F168DF" w:rsidP="00F168DF">
      <w:pPr>
        <w:jc w:val="both"/>
        <w:rPr>
          <w:rFonts w:asciiTheme="minorHAnsi" w:hAnsiTheme="minorHAnsi" w:cstheme="minorHAnsi"/>
          <w:bCs/>
          <w:sz w:val="20"/>
          <w:szCs w:val="20"/>
        </w:rPr>
      </w:pPr>
      <w:r w:rsidRPr="001B007F">
        <w:rPr>
          <w:rFonts w:asciiTheme="minorHAnsi" w:hAnsiTheme="minorHAnsi" w:cstheme="minorHAnsi"/>
          <w:b/>
          <w:bCs/>
          <w:sz w:val="20"/>
          <w:szCs w:val="20"/>
        </w:rPr>
        <w:t xml:space="preserve">Description: </w:t>
      </w:r>
      <w:r w:rsidRPr="001B007F">
        <w:rPr>
          <w:rFonts w:asciiTheme="minorHAnsi" w:hAnsiTheme="minorHAnsi" w:cstheme="minorHAnsi"/>
          <w:bCs/>
          <w:sz w:val="20"/>
          <w:szCs w:val="20"/>
        </w:rPr>
        <w:t>C3PO’s scope is to design and implement a new global solution for proposal development, costing &amp; pricing, project management and collaboration &amp; communications. C3PO outcome and benefits are Collaboration and efficiency/ automation of communications, Efficiency and systematization of data entry, Seamless integration with GfK accounting system, Automation of costing and pricing (Future Release),Comprehensive document management, Warehousing of various proposal entities (e.g. responses to FAQs, specifications and pricing),Automation of approval processes and vendor solicitation process. C3PO is integrated with CRM data and SAP data.</w:t>
      </w:r>
    </w:p>
    <w:p w14:paraId="6F72920B" w14:textId="77777777" w:rsidR="00F168DF" w:rsidRPr="001B007F" w:rsidRDefault="00F168DF" w:rsidP="00F168DF">
      <w:pPr>
        <w:rPr>
          <w:rFonts w:asciiTheme="minorHAnsi" w:hAnsiTheme="minorHAnsi" w:cstheme="minorHAnsi"/>
          <w:sz w:val="20"/>
          <w:szCs w:val="20"/>
        </w:rPr>
      </w:pPr>
    </w:p>
    <w:p w14:paraId="1959AEED" w14:textId="77777777" w:rsidR="00F168DF" w:rsidRPr="001B007F" w:rsidRDefault="00F168DF" w:rsidP="00F168DF">
      <w:pPr>
        <w:rPr>
          <w:rFonts w:asciiTheme="minorHAnsi" w:hAnsiTheme="minorHAnsi" w:cstheme="minorHAnsi"/>
          <w:sz w:val="20"/>
          <w:szCs w:val="20"/>
        </w:rPr>
      </w:pPr>
      <w:r w:rsidRPr="001B007F">
        <w:rPr>
          <w:rFonts w:asciiTheme="minorHAnsi" w:eastAsia="Arial Unicode MS" w:hAnsiTheme="minorHAnsi" w:cstheme="minorHAnsi"/>
          <w:b/>
          <w:sz w:val="20"/>
          <w:szCs w:val="20"/>
        </w:rPr>
        <w:t>Responsibilities</w:t>
      </w:r>
      <w:r w:rsidRPr="001B007F">
        <w:rPr>
          <w:rFonts w:asciiTheme="minorHAnsi" w:hAnsiTheme="minorHAnsi" w:cstheme="minorHAnsi"/>
          <w:b/>
          <w:bCs/>
          <w:sz w:val="20"/>
          <w:szCs w:val="20"/>
        </w:rPr>
        <w:t>:</w:t>
      </w:r>
    </w:p>
    <w:p w14:paraId="2098888D" w14:textId="77777777" w:rsidR="00F168DF" w:rsidRPr="001B007F" w:rsidRDefault="00F168DF" w:rsidP="008A5AD2">
      <w:pPr>
        <w:numPr>
          <w:ilvl w:val="0"/>
          <w:numId w:val="1"/>
        </w:numPr>
        <w:tabs>
          <w:tab w:val="left" w:pos="0"/>
        </w:tabs>
        <w:autoSpaceDE w:val="0"/>
        <w:autoSpaceDN w:val="0"/>
        <w:rPr>
          <w:rFonts w:asciiTheme="minorHAnsi" w:hAnsiTheme="minorHAnsi" w:cstheme="minorHAnsi"/>
          <w:sz w:val="20"/>
          <w:szCs w:val="20"/>
        </w:rPr>
      </w:pPr>
      <w:r w:rsidRPr="001B007F">
        <w:rPr>
          <w:rFonts w:asciiTheme="minorHAnsi" w:hAnsiTheme="minorHAnsi" w:cstheme="minorHAnsi"/>
          <w:sz w:val="20"/>
          <w:szCs w:val="20"/>
        </w:rPr>
        <w:t>Understanding and Analyzing the software requirements/FDD &amp; meetings with BA on list of clarifications</w:t>
      </w:r>
    </w:p>
    <w:p w14:paraId="16BB4385" w14:textId="77777777" w:rsidR="00F168DF" w:rsidRPr="001B007F" w:rsidRDefault="00F168DF" w:rsidP="008A5AD2">
      <w:pPr>
        <w:numPr>
          <w:ilvl w:val="0"/>
          <w:numId w:val="1"/>
        </w:numPr>
        <w:tabs>
          <w:tab w:val="left" w:pos="0"/>
        </w:tabs>
        <w:autoSpaceDE w:val="0"/>
        <w:autoSpaceDN w:val="0"/>
        <w:rPr>
          <w:rFonts w:asciiTheme="minorHAnsi" w:hAnsiTheme="minorHAnsi" w:cstheme="minorHAnsi"/>
          <w:sz w:val="20"/>
          <w:szCs w:val="20"/>
        </w:rPr>
      </w:pPr>
      <w:r w:rsidRPr="001B007F">
        <w:rPr>
          <w:rFonts w:asciiTheme="minorHAnsi" w:hAnsiTheme="minorHAnsi" w:cstheme="minorHAnsi"/>
          <w:sz w:val="20"/>
          <w:szCs w:val="20"/>
        </w:rPr>
        <w:t>Preparation of issue tracker/Clarification document for unclear requirements</w:t>
      </w:r>
    </w:p>
    <w:p w14:paraId="291A04EF" w14:textId="77777777" w:rsidR="00F168DF" w:rsidRPr="001B007F" w:rsidRDefault="00F168DF" w:rsidP="008A5AD2">
      <w:pPr>
        <w:numPr>
          <w:ilvl w:val="0"/>
          <w:numId w:val="1"/>
        </w:numPr>
        <w:tabs>
          <w:tab w:val="left" w:pos="0"/>
        </w:tabs>
        <w:autoSpaceDE w:val="0"/>
        <w:autoSpaceDN w:val="0"/>
        <w:rPr>
          <w:rFonts w:asciiTheme="minorHAnsi" w:hAnsiTheme="minorHAnsi" w:cstheme="minorHAnsi"/>
          <w:sz w:val="20"/>
          <w:szCs w:val="20"/>
        </w:rPr>
      </w:pPr>
      <w:r w:rsidRPr="001B007F">
        <w:rPr>
          <w:rFonts w:asciiTheme="minorHAnsi" w:hAnsiTheme="minorHAnsi" w:cstheme="minorHAnsi"/>
          <w:sz w:val="20"/>
          <w:szCs w:val="20"/>
        </w:rPr>
        <w:t>Allocating the work to team members and monitoring the same</w:t>
      </w:r>
    </w:p>
    <w:p w14:paraId="663C0077" w14:textId="77777777" w:rsidR="00F168DF" w:rsidRPr="001B007F" w:rsidRDefault="00F168DF" w:rsidP="008A5AD2">
      <w:pPr>
        <w:numPr>
          <w:ilvl w:val="0"/>
          <w:numId w:val="1"/>
        </w:numPr>
        <w:tabs>
          <w:tab w:val="left" w:pos="0"/>
        </w:tabs>
        <w:rPr>
          <w:rFonts w:asciiTheme="minorHAnsi" w:hAnsiTheme="minorHAnsi" w:cstheme="minorHAnsi"/>
          <w:sz w:val="20"/>
          <w:szCs w:val="20"/>
        </w:rPr>
      </w:pPr>
      <w:r w:rsidRPr="001B007F">
        <w:rPr>
          <w:rFonts w:asciiTheme="minorHAnsi" w:hAnsiTheme="minorHAnsi" w:cstheme="minorHAnsi"/>
          <w:sz w:val="20"/>
          <w:szCs w:val="20"/>
        </w:rPr>
        <w:t>Mentor and trained other team members on application features/functionality, user stories and use cases</w:t>
      </w:r>
    </w:p>
    <w:p w14:paraId="26EAC58D"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Prepared Test Plan based on software requirements, Test Strategy and Project Plan</w:t>
      </w:r>
    </w:p>
    <w:p w14:paraId="17A9706A"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Involved in Test Scenario design, Test Case design, Test Case Review</w:t>
      </w:r>
    </w:p>
    <w:p w14:paraId="5A4A6334" w14:textId="2EBD7ED4" w:rsidR="00F168DF" w:rsidRPr="001B007F" w:rsidRDefault="00F168DF" w:rsidP="008A5AD2">
      <w:pPr>
        <w:numPr>
          <w:ilvl w:val="0"/>
          <w:numId w:val="1"/>
        </w:numPr>
        <w:tabs>
          <w:tab w:val="left" w:pos="0"/>
        </w:tabs>
        <w:autoSpaceDE w:val="0"/>
        <w:autoSpaceDN w:val="0"/>
        <w:rPr>
          <w:rFonts w:asciiTheme="minorHAnsi" w:eastAsia="Calibri" w:hAnsiTheme="minorHAnsi" w:cstheme="minorHAnsi"/>
          <w:sz w:val="20"/>
          <w:szCs w:val="20"/>
        </w:rPr>
      </w:pPr>
      <w:r w:rsidRPr="001B007F">
        <w:rPr>
          <w:rFonts w:asciiTheme="minorHAnsi" w:eastAsia="Calibri" w:hAnsiTheme="minorHAnsi" w:cstheme="minorHAnsi"/>
          <w:sz w:val="20"/>
          <w:szCs w:val="20"/>
        </w:rPr>
        <w:t xml:space="preserve">Reviewed Traceability Matrix to identify the </w:t>
      </w:r>
      <w:r w:rsidR="00580AC2" w:rsidRPr="001B007F">
        <w:rPr>
          <w:rFonts w:asciiTheme="minorHAnsi" w:eastAsia="Calibri" w:hAnsiTheme="minorHAnsi" w:cstheme="minorHAnsi"/>
          <w:sz w:val="20"/>
          <w:szCs w:val="20"/>
        </w:rPr>
        <w:t>uncovered</w:t>
      </w:r>
      <w:r w:rsidRPr="001B007F">
        <w:rPr>
          <w:rFonts w:asciiTheme="minorHAnsi" w:eastAsia="Calibri" w:hAnsiTheme="minorHAnsi" w:cstheme="minorHAnsi"/>
          <w:sz w:val="20"/>
          <w:szCs w:val="20"/>
        </w:rPr>
        <w:t xml:space="preserve"> Functionality in the Test cases</w:t>
      </w:r>
    </w:p>
    <w:p w14:paraId="72CCB3C7" w14:textId="349697E1"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Performed Smoke, Functional, Integration, GUI, Database, Localization, Cross </w:t>
      </w:r>
      <w:r w:rsidR="00580AC2" w:rsidRPr="001B007F">
        <w:rPr>
          <w:rFonts w:asciiTheme="minorHAnsi" w:hAnsiTheme="minorHAnsi" w:cstheme="minorHAnsi"/>
          <w:sz w:val="20"/>
          <w:szCs w:val="20"/>
        </w:rPr>
        <w:t>Browser and</w:t>
      </w:r>
      <w:r w:rsidRPr="001B007F">
        <w:rPr>
          <w:rFonts w:asciiTheme="minorHAnsi" w:hAnsiTheme="minorHAnsi" w:cstheme="minorHAnsi"/>
          <w:sz w:val="20"/>
          <w:szCs w:val="20"/>
        </w:rPr>
        <w:t xml:space="preserve"> Regression Testing on both QA and UAT environments</w:t>
      </w:r>
    </w:p>
    <w:p w14:paraId="3219DD18"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Executed SAP Transaction codes for Billing SD order number, Budget Info WBS number, CM Basic information Research and WBS numbers in both QA and UAT environments</w:t>
      </w:r>
    </w:p>
    <w:p w14:paraId="2543A8AE"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Taken integration testing calls with GfK USA team, GfK UK team and supported System Integration testing between CRM, C3PO and SAP interfaces in both QA and UAT environments</w:t>
      </w:r>
    </w:p>
    <w:p w14:paraId="2FAACF36" w14:textId="77777777" w:rsidR="00F168DF" w:rsidRPr="001B007F" w:rsidRDefault="00F168DF" w:rsidP="008A5AD2">
      <w:pPr>
        <w:pStyle w:val="ListParagraph"/>
        <w:numPr>
          <w:ilvl w:val="0"/>
          <w:numId w:val="1"/>
        </w:numPr>
        <w:spacing w:after="0" w:line="240" w:lineRule="auto"/>
        <w:rPr>
          <w:rFonts w:asciiTheme="minorHAnsi" w:hAnsiTheme="minorHAnsi" w:cstheme="minorHAnsi"/>
          <w:sz w:val="20"/>
          <w:szCs w:val="20"/>
        </w:rPr>
      </w:pPr>
      <w:r w:rsidRPr="001B007F">
        <w:rPr>
          <w:rFonts w:asciiTheme="minorHAnsi" w:hAnsiTheme="minorHAnsi" w:cstheme="minorHAnsi"/>
          <w:sz w:val="20"/>
          <w:szCs w:val="20"/>
        </w:rPr>
        <w:t>Executed UAT test cases through Microsoft Test Manager for different regression wave cycles and updated the status</w:t>
      </w:r>
    </w:p>
    <w:p w14:paraId="46DC26B4" w14:textId="77777777" w:rsidR="00CB41FD" w:rsidRPr="001B007F" w:rsidRDefault="00CB41FD" w:rsidP="008A5AD2">
      <w:pPr>
        <w:pStyle w:val="ListParagraph"/>
        <w:numPr>
          <w:ilvl w:val="0"/>
          <w:numId w:val="1"/>
        </w:numPr>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Performed Mobile Application Testing on </w:t>
      </w:r>
      <w:r w:rsidR="00C66B33" w:rsidRPr="001B007F">
        <w:rPr>
          <w:rFonts w:asciiTheme="minorHAnsi" w:hAnsiTheme="minorHAnsi" w:cstheme="minorHAnsi"/>
          <w:sz w:val="20"/>
          <w:szCs w:val="20"/>
        </w:rPr>
        <w:t xml:space="preserve">GfK </w:t>
      </w:r>
      <w:r w:rsidRPr="001B007F">
        <w:rPr>
          <w:rFonts w:asciiTheme="minorHAnsi" w:hAnsiTheme="minorHAnsi" w:cstheme="minorHAnsi"/>
          <w:sz w:val="20"/>
          <w:szCs w:val="20"/>
        </w:rPr>
        <w:t xml:space="preserve">Training App </w:t>
      </w:r>
    </w:p>
    <w:p w14:paraId="06C5AA4D"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Logged the QA environment defects into Microsoft TFS and UAT environment defects into MTM</w:t>
      </w:r>
    </w:p>
    <w:p w14:paraId="6822F674"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lang w:val="en"/>
        </w:rPr>
        <w:t>Involved in bug review meetings</w:t>
      </w:r>
    </w:p>
    <w:p w14:paraId="2055BFF8" w14:textId="77777777" w:rsidR="00F168DF" w:rsidRPr="001B007F" w:rsidRDefault="00F168DF" w:rsidP="008A5AD2">
      <w:pPr>
        <w:pStyle w:val="ListParagraph"/>
        <w:numPr>
          <w:ilvl w:val="0"/>
          <w:numId w:val="1"/>
        </w:numPr>
        <w:tabs>
          <w:tab w:val="left" w:pos="0"/>
        </w:tabs>
        <w:spacing w:after="0" w:line="240" w:lineRule="auto"/>
        <w:jc w:val="both"/>
        <w:rPr>
          <w:rFonts w:asciiTheme="minorHAnsi" w:hAnsiTheme="minorHAnsi" w:cstheme="minorHAnsi"/>
          <w:sz w:val="20"/>
          <w:szCs w:val="20"/>
        </w:rPr>
      </w:pPr>
      <w:r w:rsidRPr="001B007F">
        <w:rPr>
          <w:rFonts w:asciiTheme="minorHAnsi" w:hAnsiTheme="minorHAnsi" w:cstheme="minorHAnsi"/>
          <w:sz w:val="20"/>
          <w:szCs w:val="20"/>
        </w:rPr>
        <w:t xml:space="preserve">Participated in daily QA scrum meeting with the client and prepared MOM </w:t>
      </w:r>
    </w:p>
    <w:p w14:paraId="14B2624A" w14:textId="77777777" w:rsidR="00F168DF" w:rsidRPr="001B007F" w:rsidRDefault="00F168DF" w:rsidP="008A5AD2">
      <w:pPr>
        <w:pStyle w:val="ListParagraph"/>
        <w:numPr>
          <w:ilvl w:val="0"/>
          <w:numId w:val="1"/>
        </w:numPr>
        <w:tabs>
          <w:tab w:val="left" w:pos="0"/>
        </w:tabs>
        <w:spacing w:after="0" w:line="240" w:lineRule="auto"/>
        <w:jc w:val="both"/>
        <w:rPr>
          <w:rFonts w:asciiTheme="minorHAnsi" w:hAnsiTheme="minorHAnsi" w:cstheme="minorHAnsi"/>
          <w:sz w:val="20"/>
          <w:szCs w:val="20"/>
        </w:rPr>
      </w:pPr>
      <w:r w:rsidRPr="001B007F">
        <w:rPr>
          <w:rFonts w:asciiTheme="minorHAnsi" w:hAnsiTheme="minorHAnsi" w:cstheme="minorHAnsi"/>
          <w:sz w:val="20"/>
          <w:szCs w:val="20"/>
        </w:rPr>
        <w:t>Analyzing test results and prepared detailed and executive summary test reports</w:t>
      </w:r>
    </w:p>
    <w:p w14:paraId="1A717884" w14:textId="77777777" w:rsidR="00F168DF" w:rsidRPr="001B007F" w:rsidRDefault="00F168DF" w:rsidP="00F168DF">
      <w:pPr>
        <w:pStyle w:val="ListParagraph"/>
        <w:tabs>
          <w:tab w:val="left" w:pos="0"/>
        </w:tabs>
        <w:spacing w:after="0" w:line="240" w:lineRule="auto"/>
        <w:jc w:val="both"/>
        <w:rPr>
          <w:rFonts w:asciiTheme="minorHAnsi" w:hAnsiTheme="minorHAnsi" w:cstheme="minorHAnsi"/>
          <w:b/>
          <w:bCs/>
          <w:sz w:val="20"/>
          <w:szCs w:val="20"/>
        </w:rPr>
      </w:pPr>
    </w:p>
    <w:p w14:paraId="06B5FB2F" w14:textId="77777777" w:rsidR="00F168DF" w:rsidRPr="001B007F" w:rsidRDefault="00F168DF" w:rsidP="00F168DF">
      <w:pPr>
        <w:jc w:val="both"/>
        <w:rPr>
          <w:rFonts w:asciiTheme="minorHAnsi" w:hAnsiTheme="minorHAnsi" w:cstheme="minorHAnsi"/>
          <w:bCs/>
          <w:iCs/>
          <w:color w:val="000000"/>
          <w:sz w:val="20"/>
          <w:szCs w:val="20"/>
        </w:rPr>
      </w:pPr>
      <w:r w:rsidRPr="001B007F">
        <w:rPr>
          <w:rFonts w:asciiTheme="minorHAnsi" w:hAnsiTheme="minorHAnsi" w:cstheme="minorHAnsi"/>
          <w:sz w:val="20"/>
          <w:szCs w:val="20"/>
        </w:rPr>
        <w:t>Product Name</w:t>
      </w:r>
      <w:r w:rsidRPr="001B007F">
        <w:rPr>
          <w:rFonts w:asciiTheme="minorHAnsi" w:hAnsiTheme="minorHAnsi" w:cstheme="minorHAnsi"/>
          <w:sz w:val="20"/>
          <w:szCs w:val="20"/>
        </w:rPr>
        <w:tab/>
        <w:t xml:space="preserve">: </w:t>
      </w:r>
      <w:r w:rsidRPr="001B007F">
        <w:rPr>
          <w:rFonts w:asciiTheme="minorHAnsi" w:hAnsiTheme="minorHAnsi" w:cstheme="minorHAnsi"/>
          <w:b/>
          <w:iCs/>
          <w:sz w:val="20"/>
          <w:szCs w:val="20"/>
        </w:rPr>
        <w:t>SumTotal Enterprise Suite</w:t>
      </w:r>
    </w:p>
    <w:p w14:paraId="4345D0CF" w14:textId="5E89B67F" w:rsidR="00F168DF" w:rsidRPr="001B007F" w:rsidRDefault="00F168DF" w:rsidP="00F168DF">
      <w:pPr>
        <w:tabs>
          <w:tab w:val="left" w:pos="1440"/>
        </w:tabs>
        <w:autoSpaceDE w:val="0"/>
        <w:autoSpaceDN w:val="0"/>
        <w:adjustRightInd w:val="0"/>
        <w:ind w:left="1440" w:hanging="1440"/>
        <w:rPr>
          <w:rFonts w:asciiTheme="minorHAnsi" w:hAnsiTheme="minorHAnsi" w:cstheme="minorHAnsi"/>
          <w:sz w:val="20"/>
          <w:szCs w:val="20"/>
        </w:rPr>
      </w:pPr>
      <w:r w:rsidRPr="001B007F">
        <w:rPr>
          <w:rFonts w:asciiTheme="minorHAnsi" w:hAnsiTheme="minorHAnsi" w:cstheme="minorHAnsi"/>
          <w:sz w:val="20"/>
          <w:szCs w:val="20"/>
        </w:rPr>
        <w:t>Environment</w:t>
      </w:r>
      <w:r w:rsidRPr="001B007F">
        <w:rPr>
          <w:rFonts w:asciiTheme="minorHAnsi" w:hAnsiTheme="minorHAnsi" w:cstheme="minorHAnsi"/>
          <w:sz w:val="20"/>
          <w:szCs w:val="20"/>
        </w:rPr>
        <w:tab/>
        <w:t xml:space="preserve">:.Net 3.5, C#.Net, ASP.Net , </w:t>
      </w:r>
      <w:r w:rsidR="001B6F8C" w:rsidRPr="001B007F">
        <w:rPr>
          <w:rFonts w:asciiTheme="minorHAnsi" w:hAnsiTheme="minorHAnsi" w:cstheme="minorHAnsi"/>
          <w:sz w:val="20"/>
          <w:szCs w:val="20"/>
        </w:rPr>
        <w:t>Java Script, SQL Serv</w:t>
      </w:r>
      <w:r w:rsidR="00400B7C" w:rsidRPr="001B007F">
        <w:rPr>
          <w:rFonts w:asciiTheme="minorHAnsi" w:hAnsiTheme="minorHAnsi" w:cstheme="minorHAnsi"/>
          <w:sz w:val="20"/>
          <w:szCs w:val="20"/>
        </w:rPr>
        <w:t>er 2008, Oracle 11g and Windows</w:t>
      </w:r>
      <w:r w:rsidR="005011CD">
        <w:rPr>
          <w:rFonts w:asciiTheme="minorHAnsi" w:hAnsiTheme="minorHAnsi" w:cstheme="minorHAnsi"/>
          <w:sz w:val="20"/>
          <w:szCs w:val="20"/>
        </w:rPr>
        <w:t xml:space="preserve"> </w:t>
      </w:r>
      <w:r w:rsidR="001B6F8C" w:rsidRPr="001B007F">
        <w:rPr>
          <w:rFonts w:asciiTheme="minorHAnsi" w:hAnsiTheme="minorHAnsi" w:cstheme="minorHAnsi"/>
          <w:sz w:val="20"/>
          <w:szCs w:val="20"/>
        </w:rPr>
        <w:t xml:space="preserve">2008 </w:t>
      </w:r>
    </w:p>
    <w:p w14:paraId="686871BC" w14:textId="490B0FFC"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Duration</w:t>
      </w:r>
      <w:r w:rsidRPr="001B007F">
        <w:rPr>
          <w:rFonts w:asciiTheme="minorHAnsi" w:hAnsiTheme="minorHAnsi" w:cstheme="minorHAnsi"/>
          <w:sz w:val="20"/>
          <w:szCs w:val="20"/>
        </w:rPr>
        <w:tab/>
      </w:r>
      <w:r w:rsidR="005011CD">
        <w:rPr>
          <w:rFonts w:asciiTheme="minorHAnsi" w:hAnsiTheme="minorHAnsi" w:cstheme="minorHAnsi"/>
          <w:sz w:val="20"/>
          <w:szCs w:val="20"/>
        </w:rPr>
        <w:tab/>
      </w:r>
      <w:r w:rsidRPr="001B007F">
        <w:rPr>
          <w:rFonts w:asciiTheme="minorHAnsi" w:hAnsiTheme="minorHAnsi" w:cstheme="minorHAnsi"/>
          <w:sz w:val="20"/>
          <w:szCs w:val="20"/>
        </w:rPr>
        <w:t xml:space="preserve">: Feb 2011 to </w:t>
      </w:r>
      <w:r w:rsidR="00E9450E" w:rsidRPr="001B007F">
        <w:rPr>
          <w:rFonts w:asciiTheme="minorHAnsi" w:hAnsiTheme="minorHAnsi" w:cstheme="minorHAnsi"/>
          <w:sz w:val="20"/>
          <w:szCs w:val="20"/>
        </w:rPr>
        <w:t>Dec</w:t>
      </w:r>
      <w:r w:rsidRPr="001B007F">
        <w:rPr>
          <w:rFonts w:asciiTheme="minorHAnsi" w:hAnsiTheme="minorHAnsi" w:cstheme="minorHAnsi"/>
          <w:sz w:val="20"/>
          <w:szCs w:val="20"/>
        </w:rPr>
        <w:t xml:space="preserve"> 2012</w:t>
      </w:r>
    </w:p>
    <w:p w14:paraId="09E01FA7" w14:textId="77777777"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Role</w:t>
      </w:r>
      <w:r w:rsidRPr="001B007F">
        <w:rPr>
          <w:rFonts w:asciiTheme="minorHAnsi" w:hAnsiTheme="minorHAnsi" w:cstheme="minorHAnsi"/>
          <w:sz w:val="20"/>
          <w:szCs w:val="20"/>
        </w:rPr>
        <w:tab/>
      </w:r>
      <w:r w:rsidRPr="001B007F">
        <w:rPr>
          <w:rFonts w:asciiTheme="minorHAnsi" w:hAnsiTheme="minorHAnsi" w:cstheme="minorHAnsi"/>
          <w:sz w:val="20"/>
          <w:szCs w:val="20"/>
        </w:rPr>
        <w:tab/>
        <w:t>: Sr.QA Engineer</w:t>
      </w:r>
    </w:p>
    <w:p w14:paraId="762B01C9" w14:textId="77777777" w:rsidR="00F168DF" w:rsidRPr="001B007F" w:rsidRDefault="00F168DF" w:rsidP="00F168DF">
      <w:pPr>
        <w:jc w:val="both"/>
        <w:rPr>
          <w:rFonts w:asciiTheme="minorHAnsi" w:hAnsiTheme="minorHAnsi" w:cstheme="minorHAnsi"/>
          <w:sz w:val="20"/>
          <w:szCs w:val="20"/>
        </w:rPr>
      </w:pPr>
    </w:p>
    <w:p w14:paraId="6AF07E18" w14:textId="77777777" w:rsidR="00F168DF" w:rsidRPr="001B007F" w:rsidRDefault="00F168DF" w:rsidP="00F168DF">
      <w:pPr>
        <w:jc w:val="both"/>
        <w:rPr>
          <w:rFonts w:asciiTheme="minorHAnsi" w:hAnsiTheme="minorHAnsi" w:cstheme="minorHAnsi"/>
          <w:bCs/>
          <w:sz w:val="20"/>
          <w:szCs w:val="20"/>
        </w:rPr>
      </w:pPr>
      <w:r w:rsidRPr="001B007F">
        <w:rPr>
          <w:rFonts w:asciiTheme="minorHAnsi" w:hAnsiTheme="minorHAnsi" w:cstheme="minorHAnsi"/>
          <w:b/>
          <w:bCs/>
          <w:sz w:val="20"/>
          <w:szCs w:val="20"/>
        </w:rPr>
        <w:t xml:space="preserve">Description: </w:t>
      </w:r>
      <w:r w:rsidRPr="001B007F">
        <w:rPr>
          <w:rFonts w:asciiTheme="minorHAnsi" w:hAnsiTheme="minorHAnsi" w:cstheme="minorHAnsi"/>
          <w:bCs/>
          <w:sz w:val="20"/>
          <w:szCs w:val="20"/>
        </w:rPr>
        <w:t xml:space="preserve">SumTotal is one of the market leader in Enterprise learning management industry offers SumTotal Talent development Suite having a set of solutions and best practices designed to develop, manage, and retain talent. Set of solutions like LMS, LCMS, RM and PM, this delivers end-to-end capabilities that improve employee </w:t>
      </w:r>
      <w:r w:rsidRPr="001B007F">
        <w:rPr>
          <w:rFonts w:asciiTheme="minorHAnsi" w:hAnsiTheme="minorHAnsi" w:cstheme="minorHAnsi"/>
          <w:bCs/>
          <w:sz w:val="20"/>
          <w:szCs w:val="20"/>
        </w:rPr>
        <w:lastRenderedPageBreak/>
        <w:t>proficiency and organizational productivity. In talent development suite there are ‘Seven Modes’ like ‘Learner, Manager, Content Manager, Author, Administrator, Report Manager, Performance management’. Depending on your assigned role, you may be able to access the functionality of different modes in the system.</w:t>
      </w:r>
    </w:p>
    <w:p w14:paraId="27224526" w14:textId="77777777" w:rsidR="00F168DF" w:rsidRPr="001B007F" w:rsidRDefault="00F168DF" w:rsidP="00F168DF">
      <w:pPr>
        <w:rPr>
          <w:rFonts w:asciiTheme="minorHAnsi" w:eastAsia="Arial Unicode MS" w:hAnsiTheme="minorHAnsi" w:cstheme="minorHAnsi"/>
          <w:b/>
          <w:sz w:val="20"/>
          <w:szCs w:val="20"/>
        </w:rPr>
      </w:pPr>
    </w:p>
    <w:p w14:paraId="68C381F8" w14:textId="77777777" w:rsidR="00F168DF" w:rsidRPr="001B007F" w:rsidRDefault="00F168DF" w:rsidP="00F168DF">
      <w:pPr>
        <w:rPr>
          <w:rFonts w:asciiTheme="minorHAnsi" w:hAnsiTheme="minorHAnsi" w:cstheme="minorHAnsi"/>
          <w:b/>
          <w:bCs/>
          <w:sz w:val="20"/>
          <w:szCs w:val="20"/>
        </w:rPr>
      </w:pPr>
      <w:r w:rsidRPr="001B007F">
        <w:rPr>
          <w:rFonts w:asciiTheme="minorHAnsi" w:eastAsia="Arial Unicode MS" w:hAnsiTheme="minorHAnsi" w:cstheme="minorHAnsi"/>
          <w:b/>
          <w:sz w:val="20"/>
          <w:szCs w:val="20"/>
        </w:rPr>
        <w:t>Responsibilities</w:t>
      </w:r>
      <w:r w:rsidRPr="001B007F">
        <w:rPr>
          <w:rFonts w:asciiTheme="minorHAnsi" w:hAnsiTheme="minorHAnsi" w:cstheme="minorHAnsi"/>
          <w:b/>
          <w:bCs/>
          <w:sz w:val="20"/>
          <w:szCs w:val="20"/>
        </w:rPr>
        <w:t>:</w:t>
      </w:r>
    </w:p>
    <w:p w14:paraId="2F5DE5A8"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Understanding and Analyzing the Product Business/Software requirements </w:t>
      </w:r>
    </w:p>
    <w:p w14:paraId="40401A59"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Prepared Test Plan based on software requirements and Test Strategy</w:t>
      </w:r>
    </w:p>
    <w:p w14:paraId="763FAAA3"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Involved in Test Scenario design, Test Case design, Test Case Review and imported test cases to Quality Center 9.2 </w:t>
      </w:r>
    </w:p>
    <w:p w14:paraId="0382150C"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Prepared Sanity Test Case suite, Regression suites under Test Lab</w:t>
      </w:r>
    </w:p>
    <w:p w14:paraId="306E1B24"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Executed Test Cases and updated the status in Quality Center 9.2</w:t>
      </w:r>
    </w:p>
    <w:p w14:paraId="0B140D3F"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Involved in Functional Testing, Regression Testing and GUI Testing</w:t>
      </w:r>
    </w:p>
    <w:p w14:paraId="1B4CE336"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Performed data validations and executed Stored Procedures, Triggers and Jobs in database.</w:t>
      </w:r>
    </w:p>
    <w:p w14:paraId="6FB5405E"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Run SumTotal Customized Data Sync, Data Migration and Data Extraction Tools</w:t>
      </w:r>
    </w:p>
    <w:p w14:paraId="1773475E"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Analyzing test results, reporting bugs by using Quality Center and tracking customer reported issues </w:t>
      </w:r>
    </w:p>
    <w:p w14:paraId="3C85A64F" w14:textId="77777777" w:rsidR="00F168DF" w:rsidRPr="001B007F" w:rsidRDefault="00F168DF" w:rsidP="008A5AD2">
      <w:pPr>
        <w:pStyle w:val="ListParagraph"/>
        <w:numPr>
          <w:ilvl w:val="0"/>
          <w:numId w:val="5"/>
        </w:numPr>
        <w:tabs>
          <w:tab w:val="left" w:pos="0"/>
        </w:tabs>
        <w:autoSpaceDE w:val="0"/>
        <w:autoSpaceDN w:val="0"/>
        <w:adjustRightInd w:val="0"/>
        <w:spacing w:after="0" w:line="240" w:lineRule="auto"/>
        <w:rPr>
          <w:rFonts w:asciiTheme="minorHAnsi" w:hAnsiTheme="minorHAnsi" w:cstheme="minorHAnsi"/>
          <w:color w:val="000000"/>
          <w:sz w:val="20"/>
          <w:szCs w:val="20"/>
        </w:rPr>
      </w:pPr>
      <w:r w:rsidRPr="001B007F">
        <w:rPr>
          <w:rFonts w:asciiTheme="minorHAnsi" w:hAnsiTheme="minorHAnsi" w:cstheme="minorHAnsi"/>
          <w:sz w:val="20"/>
          <w:szCs w:val="20"/>
        </w:rPr>
        <w:t>Coordinating with the development to prioritize the open bugs and recreate them as needed.</w:t>
      </w:r>
    </w:p>
    <w:p w14:paraId="6E49F146" w14:textId="77777777" w:rsidR="00F168DF" w:rsidRPr="001B007F" w:rsidRDefault="00F168DF" w:rsidP="008A5AD2">
      <w:pPr>
        <w:pStyle w:val="ListParagraph"/>
        <w:numPr>
          <w:ilvl w:val="0"/>
          <w:numId w:val="5"/>
        </w:numPr>
        <w:tabs>
          <w:tab w:val="left" w:pos="0"/>
        </w:tabs>
        <w:autoSpaceDE w:val="0"/>
        <w:autoSpaceDN w:val="0"/>
        <w:adjustRightInd w:val="0"/>
        <w:spacing w:after="0" w:line="240" w:lineRule="auto"/>
        <w:rPr>
          <w:rFonts w:asciiTheme="minorHAnsi" w:hAnsiTheme="minorHAnsi" w:cstheme="minorHAnsi"/>
          <w:color w:val="000000"/>
          <w:sz w:val="20"/>
          <w:szCs w:val="20"/>
        </w:rPr>
      </w:pPr>
      <w:r w:rsidRPr="001B007F">
        <w:rPr>
          <w:rFonts w:asciiTheme="minorHAnsi" w:hAnsiTheme="minorHAnsi" w:cstheme="minorHAnsi"/>
          <w:color w:val="000000"/>
          <w:sz w:val="20"/>
          <w:szCs w:val="20"/>
        </w:rPr>
        <w:t>Participated in defect triage and root cause analysis meetings</w:t>
      </w:r>
    </w:p>
    <w:p w14:paraId="25B9FCB3"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Preparing test environments with test data and maintaining of testing environments as images for re-use.</w:t>
      </w:r>
    </w:p>
    <w:p w14:paraId="6B2012A7" w14:textId="77777777" w:rsidR="00F168DF" w:rsidRPr="001B007F" w:rsidRDefault="00F168DF" w:rsidP="008A5AD2">
      <w:pPr>
        <w:pStyle w:val="ListParagraph"/>
        <w:numPr>
          <w:ilvl w:val="0"/>
          <w:numId w:val="5"/>
        </w:numPr>
        <w:spacing w:after="0" w:line="240" w:lineRule="auto"/>
        <w:rPr>
          <w:rFonts w:asciiTheme="minorHAnsi" w:hAnsiTheme="minorHAnsi" w:cstheme="minorHAnsi"/>
          <w:sz w:val="20"/>
          <w:szCs w:val="20"/>
        </w:rPr>
      </w:pPr>
      <w:r w:rsidRPr="001B007F">
        <w:rPr>
          <w:rFonts w:asciiTheme="minorHAnsi" w:hAnsiTheme="minorHAnsi" w:cstheme="minorHAnsi"/>
          <w:sz w:val="20"/>
          <w:szCs w:val="20"/>
        </w:rPr>
        <w:t>Releasing the Hotfix to the customer with Release Notes</w:t>
      </w:r>
    </w:p>
    <w:p w14:paraId="48787047" w14:textId="77777777" w:rsidR="00F168DF" w:rsidRPr="001B007F" w:rsidRDefault="00F168DF" w:rsidP="008A5AD2">
      <w:pPr>
        <w:pStyle w:val="ListParagraph"/>
        <w:numPr>
          <w:ilvl w:val="0"/>
          <w:numId w:val="5"/>
        </w:numPr>
        <w:spacing w:after="0" w:line="240" w:lineRule="auto"/>
        <w:rPr>
          <w:rFonts w:asciiTheme="minorHAnsi" w:hAnsiTheme="minorHAnsi" w:cstheme="minorHAnsi"/>
          <w:sz w:val="20"/>
          <w:szCs w:val="20"/>
        </w:rPr>
      </w:pPr>
      <w:r w:rsidRPr="001B007F">
        <w:rPr>
          <w:rFonts w:asciiTheme="minorHAnsi" w:hAnsiTheme="minorHAnsi" w:cstheme="minorHAnsi"/>
          <w:sz w:val="20"/>
          <w:szCs w:val="20"/>
        </w:rPr>
        <w:t>Actively participated in streaming session with the customers to verify defects in different business functional areas</w:t>
      </w:r>
    </w:p>
    <w:p w14:paraId="4F7824F1"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Interacted with the customers and various members of my team to discuss and to resolve issues by setting their priorities</w:t>
      </w:r>
    </w:p>
    <w:p w14:paraId="4F2E0086" w14:textId="77777777" w:rsidR="00F168DF" w:rsidRPr="001B007F" w:rsidRDefault="00F168DF" w:rsidP="008A5AD2">
      <w:pPr>
        <w:pStyle w:val="ListParagraph"/>
        <w:numPr>
          <w:ilvl w:val="0"/>
          <w:numId w:val="5"/>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Participated in weekly status meetings and updated the status </w:t>
      </w:r>
    </w:p>
    <w:p w14:paraId="32D6FFC1" w14:textId="77777777" w:rsidR="00F168DF" w:rsidRPr="001B007F" w:rsidRDefault="00F168DF" w:rsidP="00F168DF">
      <w:pPr>
        <w:pStyle w:val="ListParagraph"/>
        <w:tabs>
          <w:tab w:val="left" w:pos="0"/>
        </w:tabs>
        <w:spacing w:after="0" w:line="240" w:lineRule="auto"/>
        <w:rPr>
          <w:rFonts w:asciiTheme="minorHAnsi" w:hAnsiTheme="minorHAnsi" w:cstheme="minorHAnsi"/>
          <w:sz w:val="20"/>
          <w:szCs w:val="20"/>
        </w:rPr>
      </w:pPr>
    </w:p>
    <w:p w14:paraId="7D1E583D" w14:textId="77777777" w:rsidR="00F168DF" w:rsidRPr="001B007F" w:rsidRDefault="00F168DF" w:rsidP="00F168DF">
      <w:pPr>
        <w:pStyle w:val="Heading3"/>
        <w:spacing w:before="0" w:after="0"/>
        <w:rPr>
          <w:rFonts w:asciiTheme="minorHAnsi" w:hAnsiTheme="minorHAnsi" w:cstheme="minorHAnsi"/>
          <w:b w:val="0"/>
          <w:i/>
          <w:sz w:val="20"/>
          <w:szCs w:val="20"/>
        </w:rPr>
      </w:pPr>
      <w:r w:rsidRPr="001B007F">
        <w:rPr>
          <w:rFonts w:asciiTheme="minorHAnsi" w:hAnsiTheme="minorHAnsi" w:cstheme="minorHAnsi"/>
          <w:b w:val="0"/>
          <w:sz w:val="20"/>
          <w:szCs w:val="20"/>
        </w:rPr>
        <w:t>Project Name</w:t>
      </w:r>
      <w:r w:rsidR="00400B7C" w:rsidRPr="001B007F">
        <w:rPr>
          <w:rFonts w:asciiTheme="minorHAnsi" w:hAnsiTheme="minorHAnsi" w:cstheme="minorHAnsi"/>
          <w:sz w:val="20"/>
          <w:szCs w:val="20"/>
        </w:rPr>
        <w:tab/>
      </w:r>
      <w:r w:rsidRPr="001B007F">
        <w:rPr>
          <w:rFonts w:asciiTheme="minorHAnsi" w:hAnsiTheme="minorHAnsi" w:cstheme="minorHAnsi"/>
          <w:sz w:val="20"/>
          <w:szCs w:val="20"/>
        </w:rPr>
        <w:t>:</w:t>
      </w:r>
      <w:r w:rsidRPr="001B007F">
        <w:rPr>
          <w:rFonts w:asciiTheme="minorHAnsi" w:hAnsiTheme="minorHAnsi" w:cstheme="minorHAnsi"/>
          <w:b w:val="0"/>
          <w:bCs w:val="0"/>
          <w:color w:val="000000"/>
          <w:sz w:val="20"/>
          <w:szCs w:val="20"/>
        </w:rPr>
        <w:t xml:space="preserve">  </w:t>
      </w:r>
      <w:r w:rsidRPr="001B007F">
        <w:rPr>
          <w:rFonts w:asciiTheme="minorHAnsi" w:hAnsiTheme="minorHAnsi" w:cstheme="minorHAnsi"/>
          <w:iCs/>
          <w:sz w:val="20"/>
          <w:szCs w:val="20"/>
        </w:rPr>
        <w:t>e-</w:t>
      </w:r>
      <w:proofErr w:type="spellStart"/>
      <w:r w:rsidRPr="001B007F">
        <w:rPr>
          <w:rFonts w:asciiTheme="minorHAnsi" w:hAnsiTheme="minorHAnsi" w:cstheme="minorHAnsi"/>
          <w:iCs/>
          <w:sz w:val="20"/>
          <w:szCs w:val="20"/>
        </w:rPr>
        <w:t>Paramed</w:t>
      </w:r>
      <w:proofErr w:type="spellEnd"/>
      <w:r w:rsidRPr="001B007F">
        <w:rPr>
          <w:rFonts w:asciiTheme="minorHAnsi" w:hAnsiTheme="minorHAnsi" w:cstheme="minorHAnsi"/>
          <w:iCs/>
          <w:sz w:val="20"/>
          <w:szCs w:val="20"/>
        </w:rPr>
        <w:t xml:space="preserve"> – </w:t>
      </w:r>
      <w:proofErr w:type="spellStart"/>
      <w:r w:rsidRPr="001B007F">
        <w:rPr>
          <w:rFonts w:asciiTheme="minorHAnsi" w:hAnsiTheme="minorHAnsi" w:cstheme="minorHAnsi"/>
          <w:iCs/>
          <w:sz w:val="20"/>
          <w:szCs w:val="20"/>
        </w:rPr>
        <w:t>Portamedic</w:t>
      </w:r>
      <w:proofErr w:type="spellEnd"/>
      <w:r w:rsidRPr="001B007F">
        <w:rPr>
          <w:rFonts w:asciiTheme="minorHAnsi" w:hAnsiTheme="minorHAnsi" w:cstheme="minorHAnsi"/>
          <w:iCs/>
          <w:sz w:val="20"/>
          <w:szCs w:val="20"/>
        </w:rPr>
        <w:t xml:space="preserve"> Next Generation System</w:t>
      </w:r>
    </w:p>
    <w:p w14:paraId="102C2728" w14:textId="77777777" w:rsidR="00F168DF" w:rsidRPr="001B007F" w:rsidRDefault="00F168DF" w:rsidP="00F168DF">
      <w:pPr>
        <w:jc w:val="both"/>
        <w:rPr>
          <w:rFonts w:asciiTheme="minorHAnsi" w:hAnsiTheme="minorHAnsi" w:cstheme="minorHAnsi"/>
          <w:bCs/>
          <w:color w:val="000000"/>
          <w:sz w:val="20"/>
          <w:szCs w:val="20"/>
        </w:rPr>
      </w:pPr>
      <w:r w:rsidRPr="001B007F">
        <w:rPr>
          <w:rFonts w:asciiTheme="minorHAnsi" w:hAnsiTheme="minorHAnsi" w:cstheme="minorHAnsi"/>
          <w:bCs/>
          <w:color w:val="000000"/>
          <w:sz w:val="20"/>
          <w:szCs w:val="20"/>
        </w:rPr>
        <w:t>Client Name</w:t>
      </w:r>
      <w:r w:rsidRPr="001B007F">
        <w:rPr>
          <w:rFonts w:asciiTheme="minorHAnsi" w:hAnsiTheme="minorHAnsi" w:cstheme="minorHAnsi"/>
          <w:bCs/>
          <w:color w:val="000000"/>
          <w:sz w:val="20"/>
          <w:szCs w:val="20"/>
        </w:rPr>
        <w:tab/>
        <w:t>:  Hooper Holmes, USA. (</w:t>
      </w:r>
      <w:hyperlink r:id="rId15" w:history="1">
        <w:r w:rsidRPr="001B007F">
          <w:rPr>
            <w:rStyle w:val="Hyperlink"/>
            <w:rFonts w:asciiTheme="minorHAnsi" w:hAnsiTheme="minorHAnsi" w:cstheme="minorHAnsi"/>
            <w:bCs/>
            <w:sz w:val="20"/>
            <w:szCs w:val="20"/>
          </w:rPr>
          <w:t>www.hooperholmes.com</w:t>
        </w:r>
      </w:hyperlink>
      <w:r w:rsidRPr="001B007F">
        <w:rPr>
          <w:rFonts w:asciiTheme="minorHAnsi" w:hAnsiTheme="minorHAnsi" w:cstheme="minorHAnsi"/>
          <w:bCs/>
          <w:color w:val="000000"/>
          <w:sz w:val="20"/>
          <w:szCs w:val="20"/>
        </w:rPr>
        <w:t>)</w:t>
      </w:r>
    </w:p>
    <w:p w14:paraId="08E6DAEA" w14:textId="77777777" w:rsidR="00400B7C" w:rsidRPr="001B007F" w:rsidRDefault="00F168DF" w:rsidP="00400B7C">
      <w:pPr>
        <w:tabs>
          <w:tab w:val="left" w:pos="1440"/>
        </w:tabs>
        <w:autoSpaceDE w:val="0"/>
        <w:autoSpaceDN w:val="0"/>
        <w:adjustRightInd w:val="0"/>
        <w:ind w:left="2160" w:hanging="2160"/>
        <w:rPr>
          <w:rFonts w:asciiTheme="minorHAnsi" w:hAnsiTheme="minorHAnsi" w:cstheme="minorHAnsi"/>
          <w:sz w:val="20"/>
          <w:szCs w:val="20"/>
        </w:rPr>
      </w:pPr>
      <w:r w:rsidRPr="001B007F">
        <w:rPr>
          <w:rFonts w:asciiTheme="minorHAnsi" w:hAnsiTheme="minorHAnsi" w:cstheme="minorHAnsi"/>
          <w:sz w:val="20"/>
          <w:szCs w:val="20"/>
        </w:rPr>
        <w:t>Environment</w:t>
      </w:r>
      <w:r w:rsidRPr="001B007F">
        <w:rPr>
          <w:rFonts w:asciiTheme="minorHAnsi" w:hAnsiTheme="minorHAnsi" w:cstheme="minorHAnsi"/>
          <w:sz w:val="20"/>
          <w:szCs w:val="20"/>
        </w:rPr>
        <w:tab/>
        <w:t>: .Net 3.5, C#.Net, ASP.Net, Share Point Serv</w:t>
      </w:r>
      <w:r w:rsidR="00400B7C" w:rsidRPr="001B007F">
        <w:rPr>
          <w:rFonts w:asciiTheme="minorHAnsi" w:hAnsiTheme="minorHAnsi" w:cstheme="minorHAnsi"/>
          <w:sz w:val="20"/>
          <w:szCs w:val="20"/>
        </w:rPr>
        <w:t>er 2010, Ajax, Java Script, SQL</w:t>
      </w:r>
      <w:r w:rsidRPr="001B007F">
        <w:rPr>
          <w:rFonts w:asciiTheme="minorHAnsi" w:hAnsiTheme="minorHAnsi" w:cstheme="minorHAnsi"/>
          <w:sz w:val="20"/>
          <w:szCs w:val="20"/>
        </w:rPr>
        <w:t xml:space="preserve"> Server </w:t>
      </w:r>
    </w:p>
    <w:p w14:paraId="1B68EB06" w14:textId="77777777" w:rsidR="00F168DF" w:rsidRPr="001B007F" w:rsidRDefault="00400B7C" w:rsidP="00400B7C">
      <w:pPr>
        <w:tabs>
          <w:tab w:val="left" w:pos="1440"/>
        </w:tabs>
        <w:autoSpaceDE w:val="0"/>
        <w:autoSpaceDN w:val="0"/>
        <w:adjustRightInd w:val="0"/>
        <w:ind w:left="2160" w:hanging="2160"/>
        <w:rPr>
          <w:rFonts w:asciiTheme="minorHAnsi" w:hAnsiTheme="minorHAnsi" w:cstheme="minorHAnsi"/>
          <w:sz w:val="20"/>
          <w:szCs w:val="20"/>
        </w:rPr>
      </w:pPr>
      <w:r w:rsidRPr="001B007F">
        <w:rPr>
          <w:rFonts w:asciiTheme="minorHAnsi" w:hAnsiTheme="minorHAnsi" w:cstheme="minorHAnsi"/>
          <w:sz w:val="20"/>
          <w:szCs w:val="20"/>
        </w:rPr>
        <w:tab/>
        <w:t xml:space="preserve">  </w:t>
      </w:r>
      <w:r w:rsidR="00F168DF" w:rsidRPr="001B007F">
        <w:rPr>
          <w:rFonts w:asciiTheme="minorHAnsi" w:hAnsiTheme="minorHAnsi" w:cstheme="minorHAnsi"/>
          <w:sz w:val="20"/>
          <w:szCs w:val="20"/>
        </w:rPr>
        <w:t>2005 and Windows 7.</w:t>
      </w:r>
      <w:r w:rsidR="00F168DF" w:rsidRPr="001B007F">
        <w:rPr>
          <w:rFonts w:asciiTheme="minorHAnsi" w:hAnsiTheme="minorHAnsi" w:cstheme="minorHAnsi"/>
          <w:color w:val="000000"/>
          <w:sz w:val="20"/>
          <w:szCs w:val="20"/>
        </w:rPr>
        <w:t xml:space="preserve"> </w:t>
      </w:r>
    </w:p>
    <w:p w14:paraId="230CF882" w14:textId="656AB0BC"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Duration</w:t>
      </w:r>
      <w:r w:rsidR="005011CD">
        <w:rPr>
          <w:rFonts w:asciiTheme="minorHAnsi" w:hAnsiTheme="minorHAnsi" w:cstheme="minorHAnsi"/>
          <w:sz w:val="20"/>
          <w:szCs w:val="20"/>
        </w:rPr>
        <w:tab/>
      </w:r>
      <w:r w:rsidRPr="001B007F">
        <w:rPr>
          <w:rFonts w:asciiTheme="minorHAnsi" w:hAnsiTheme="minorHAnsi" w:cstheme="minorHAnsi"/>
          <w:sz w:val="20"/>
          <w:szCs w:val="20"/>
        </w:rPr>
        <w:tab/>
        <w:t>:  April 2010 to Jan 2011.</w:t>
      </w:r>
    </w:p>
    <w:p w14:paraId="43A656F6" w14:textId="77777777"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Role</w:t>
      </w:r>
      <w:r w:rsidRPr="001B007F">
        <w:rPr>
          <w:rFonts w:asciiTheme="minorHAnsi" w:hAnsiTheme="minorHAnsi" w:cstheme="minorHAnsi"/>
          <w:sz w:val="20"/>
          <w:szCs w:val="20"/>
        </w:rPr>
        <w:tab/>
      </w:r>
      <w:r w:rsidRPr="001B007F">
        <w:rPr>
          <w:rFonts w:asciiTheme="minorHAnsi" w:hAnsiTheme="minorHAnsi" w:cstheme="minorHAnsi"/>
          <w:sz w:val="20"/>
          <w:szCs w:val="20"/>
        </w:rPr>
        <w:tab/>
        <w:t>:  Sr.QA Engineer</w:t>
      </w:r>
    </w:p>
    <w:p w14:paraId="5F62FCFF" w14:textId="77777777" w:rsidR="00F168DF" w:rsidRPr="001B007F" w:rsidRDefault="00F168DF" w:rsidP="00F168DF">
      <w:pPr>
        <w:jc w:val="both"/>
        <w:rPr>
          <w:rFonts w:asciiTheme="minorHAnsi" w:hAnsiTheme="minorHAnsi" w:cstheme="minorHAnsi"/>
          <w:sz w:val="20"/>
          <w:szCs w:val="20"/>
        </w:rPr>
      </w:pPr>
    </w:p>
    <w:p w14:paraId="7390B679" w14:textId="77777777" w:rsidR="00F168DF" w:rsidRPr="001B007F" w:rsidRDefault="00F168DF" w:rsidP="00F168DF">
      <w:pPr>
        <w:tabs>
          <w:tab w:val="left" w:pos="720"/>
        </w:tabs>
        <w:autoSpaceDE w:val="0"/>
        <w:autoSpaceDN w:val="0"/>
        <w:adjustRightInd w:val="0"/>
        <w:ind w:right="14"/>
        <w:jc w:val="both"/>
        <w:rPr>
          <w:rFonts w:asciiTheme="minorHAnsi" w:hAnsiTheme="minorHAnsi" w:cstheme="minorHAnsi"/>
          <w:color w:val="000000"/>
          <w:sz w:val="20"/>
          <w:szCs w:val="20"/>
        </w:rPr>
      </w:pPr>
      <w:r w:rsidRPr="001B007F">
        <w:rPr>
          <w:rFonts w:asciiTheme="minorHAnsi" w:eastAsia="Arial Unicode MS" w:hAnsiTheme="minorHAnsi" w:cstheme="minorHAnsi"/>
          <w:b/>
          <w:sz w:val="20"/>
          <w:szCs w:val="20"/>
        </w:rPr>
        <w:t xml:space="preserve">Description: </w:t>
      </w:r>
      <w:proofErr w:type="spellStart"/>
      <w:r w:rsidRPr="001B007F">
        <w:rPr>
          <w:rFonts w:asciiTheme="minorHAnsi" w:hAnsiTheme="minorHAnsi" w:cstheme="minorHAnsi"/>
          <w:sz w:val="20"/>
          <w:szCs w:val="20"/>
        </w:rPr>
        <w:t>eParamed</w:t>
      </w:r>
      <w:proofErr w:type="spellEnd"/>
      <w:r w:rsidRPr="001B007F">
        <w:rPr>
          <w:rFonts w:asciiTheme="minorHAnsi" w:hAnsiTheme="minorHAnsi" w:cstheme="minorHAnsi"/>
          <w:sz w:val="20"/>
          <w:szCs w:val="20"/>
        </w:rPr>
        <w:t xml:space="preserve"> is an application for verification of health history of US/Canada residents who willing to procure the health/life/disability insurance policies. The information is maintained by the Hooper Holmes and each order moves in an orderly fashion for complete processing. The order is handled for different modes like electronically (like Fax, Email, or Web) or manually. </w:t>
      </w:r>
      <w:r w:rsidRPr="001B007F">
        <w:rPr>
          <w:rFonts w:asciiTheme="minorHAnsi" w:hAnsiTheme="minorHAnsi" w:cstheme="minorHAnsi"/>
          <w:color w:val="000000"/>
          <w:sz w:val="20"/>
          <w:szCs w:val="20"/>
        </w:rPr>
        <w:t xml:space="preserve">Paramedical service is the process of collecting medical information on a proposed insured (consumer) for our customers (insurance carriers) to determine the risk of insuring the person. </w:t>
      </w:r>
    </w:p>
    <w:p w14:paraId="11B5391F" w14:textId="77777777" w:rsidR="00F168DF" w:rsidRPr="001B007F" w:rsidRDefault="00F168DF" w:rsidP="00F168DF">
      <w:pPr>
        <w:rPr>
          <w:rFonts w:asciiTheme="minorHAnsi" w:eastAsia="Arial Unicode MS" w:hAnsiTheme="minorHAnsi" w:cstheme="minorHAnsi"/>
          <w:b/>
          <w:sz w:val="20"/>
          <w:szCs w:val="20"/>
        </w:rPr>
      </w:pPr>
    </w:p>
    <w:p w14:paraId="705D02CC" w14:textId="77777777" w:rsidR="00F168DF" w:rsidRPr="001B007F" w:rsidRDefault="00F168DF" w:rsidP="00F168DF">
      <w:pPr>
        <w:rPr>
          <w:rFonts w:asciiTheme="minorHAnsi" w:hAnsiTheme="minorHAnsi" w:cstheme="minorHAnsi"/>
          <w:b/>
          <w:bCs/>
          <w:sz w:val="20"/>
          <w:szCs w:val="20"/>
        </w:rPr>
      </w:pPr>
      <w:r w:rsidRPr="001B007F">
        <w:rPr>
          <w:rFonts w:asciiTheme="minorHAnsi" w:eastAsia="Arial Unicode MS" w:hAnsiTheme="minorHAnsi" w:cstheme="minorHAnsi"/>
          <w:b/>
          <w:sz w:val="20"/>
          <w:szCs w:val="20"/>
        </w:rPr>
        <w:t>Responsibilities</w:t>
      </w:r>
      <w:r w:rsidRPr="001B007F">
        <w:rPr>
          <w:rFonts w:asciiTheme="minorHAnsi" w:hAnsiTheme="minorHAnsi" w:cstheme="minorHAnsi"/>
          <w:b/>
          <w:bCs/>
          <w:sz w:val="20"/>
          <w:szCs w:val="20"/>
        </w:rPr>
        <w:t>:</w:t>
      </w:r>
    </w:p>
    <w:p w14:paraId="3B413037" w14:textId="77777777" w:rsidR="00F168DF" w:rsidRPr="001B007F" w:rsidRDefault="00F168DF" w:rsidP="008A5AD2">
      <w:pPr>
        <w:numPr>
          <w:ilvl w:val="0"/>
          <w:numId w:val="1"/>
        </w:numPr>
        <w:tabs>
          <w:tab w:val="left" w:pos="0"/>
        </w:tabs>
        <w:rPr>
          <w:rFonts w:asciiTheme="minorHAnsi" w:hAnsiTheme="minorHAnsi" w:cstheme="minorHAnsi"/>
          <w:sz w:val="20"/>
          <w:szCs w:val="20"/>
        </w:rPr>
      </w:pPr>
      <w:r w:rsidRPr="001B007F">
        <w:rPr>
          <w:rFonts w:asciiTheme="minorHAnsi" w:hAnsiTheme="minorHAnsi" w:cstheme="minorHAnsi"/>
          <w:sz w:val="20"/>
          <w:szCs w:val="20"/>
        </w:rPr>
        <w:t xml:space="preserve">Understanding and Analyzing the Business/Software requirements </w:t>
      </w:r>
    </w:p>
    <w:p w14:paraId="4EE37B3B"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Prepared Test Plan based on software requirements and Test Strategy</w:t>
      </w:r>
    </w:p>
    <w:p w14:paraId="07FB6AB1"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Involved in Test Scenario design, Test Case design, Test Case Review and maintenance of requirement traceability matrix</w:t>
      </w:r>
    </w:p>
    <w:p w14:paraId="5338BD20"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Involved in Functional, GUI and Regression Testing</w:t>
      </w:r>
    </w:p>
    <w:p w14:paraId="42BC50A3"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Logged the defects into Microsoft TFS and tracked them till closure</w:t>
      </w:r>
    </w:p>
    <w:p w14:paraId="4D6E5927" w14:textId="77777777" w:rsidR="00F168DF" w:rsidRPr="001B007F" w:rsidRDefault="00F168DF" w:rsidP="008A5AD2">
      <w:pPr>
        <w:numPr>
          <w:ilvl w:val="0"/>
          <w:numId w:val="1"/>
        </w:numPr>
        <w:jc w:val="both"/>
        <w:rPr>
          <w:rFonts w:asciiTheme="minorHAnsi" w:hAnsiTheme="minorHAnsi" w:cstheme="minorHAnsi"/>
          <w:sz w:val="20"/>
          <w:szCs w:val="20"/>
        </w:rPr>
      </w:pPr>
      <w:r w:rsidRPr="001B007F">
        <w:rPr>
          <w:rFonts w:asciiTheme="minorHAnsi" w:hAnsiTheme="minorHAnsi" w:cstheme="minorHAnsi"/>
          <w:sz w:val="20"/>
          <w:szCs w:val="20"/>
        </w:rPr>
        <w:t>Continuous interaction with the stakeholders in various aspects of resolving the conflicts</w:t>
      </w:r>
    </w:p>
    <w:p w14:paraId="1D5F0224" w14:textId="77777777" w:rsidR="00F168DF" w:rsidRPr="001B007F" w:rsidRDefault="00212C4D" w:rsidP="008A5AD2">
      <w:pPr>
        <w:numPr>
          <w:ilvl w:val="0"/>
          <w:numId w:val="1"/>
        </w:numPr>
        <w:jc w:val="both"/>
        <w:rPr>
          <w:rFonts w:asciiTheme="minorHAnsi" w:hAnsiTheme="minorHAnsi" w:cstheme="minorHAnsi"/>
          <w:sz w:val="20"/>
          <w:szCs w:val="20"/>
        </w:rPr>
      </w:pPr>
      <w:r w:rsidRPr="001B007F">
        <w:rPr>
          <w:rFonts w:asciiTheme="minorHAnsi" w:hAnsiTheme="minorHAnsi" w:cstheme="minorHAnsi"/>
          <w:sz w:val="20"/>
          <w:szCs w:val="20"/>
        </w:rPr>
        <w:t>Assisted the</w:t>
      </w:r>
      <w:r w:rsidR="00F168DF" w:rsidRPr="001B007F">
        <w:rPr>
          <w:rFonts w:asciiTheme="minorHAnsi" w:hAnsiTheme="minorHAnsi" w:cstheme="minorHAnsi"/>
          <w:sz w:val="20"/>
          <w:szCs w:val="20"/>
        </w:rPr>
        <w:t xml:space="preserve"> team members for the initial knowledge transfer sessions </w:t>
      </w:r>
    </w:p>
    <w:p w14:paraId="60E1D1CE" w14:textId="77777777" w:rsidR="00F168DF" w:rsidRPr="001B007F" w:rsidRDefault="00F168DF" w:rsidP="008A5AD2">
      <w:pPr>
        <w:numPr>
          <w:ilvl w:val="0"/>
          <w:numId w:val="1"/>
        </w:numPr>
        <w:jc w:val="both"/>
        <w:rPr>
          <w:rFonts w:asciiTheme="minorHAnsi" w:hAnsiTheme="minorHAnsi" w:cstheme="minorHAnsi"/>
          <w:sz w:val="20"/>
          <w:szCs w:val="20"/>
        </w:rPr>
      </w:pPr>
      <w:r w:rsidRPr="001B007F">
        <w:rPr>
          <w:rFonts w:asciiTheme="minorHAnsi" w:hAnsiTheme="minorHAnsi" w:cstheme="minorHAnsi"/>
          <w:sz w:val="20"/>
          <w:szCs w:val="20"/>
        </w:rPr>
        <w:t>Responsible for the delivery of the product as per the set schedules</w:t>
      </w:r>
    </w:p>
    <w:p w14:paraId="523AA48D" w14:textId="77777777" w:rsidR="00F168DF" w:rsidRPr="001B007F" w:rsidRDefault="00F168DF" w:rsidP="00F168DF">
      <w:pPr>
        <w:jc w:val="both"/>
        <w:rPr>
          <w:rFonts w:asciiTheme="minorHAnsi" w:hAnsiTheme="minorHAnsi" w:cstheme="minorHAnsi"/>
          <w:sz w:val="20"/>
          <w:szCs w:val="20"/>
        </w:rPr>
      </w:pPr>
    </w:p>
    <w:p w14:paraId="2EC79176" w14:textId="77777777" w:rsidR="00F168DF" w:rsidRPr="001B007F" w:rsidRDefault="00C0573F" w:rsidP="00F168DF">
      <w:pPr>
        <w:jc w:val="both"/>
        <w:rPr>
          <w:rFonts w:asciiTheme="minorHAnsi" w:hAnsiTheme="minorHAnsi" w:cstheme="minorHAnsi"/>
          <w:b/>
          <w:sz w:val="20"/>
          <w:szCs w:val="20"/>
        </w:rPr>
      </w:pPr>
      <w:r w:rsidRPr="001B007F">
        <w:rPr>
          <w:rFonts w:asciiTheme="minorHAnsi" w:hAnsiTheme="minorHAnsi" w:cstheme="minorHAnsi"/>
          <w:sz w:val="20"/>
          <w:szCs w:val="20"/>
        </w:rPr>
        <w:t>Project Name</w:t>
      </w:r>
      <w:r w:rsidRPr="001B007F">
        <w:rPr>
          <w:rFonts w:asciiTheme="minorHAnsi" w:hAnsiTheme="minorHAnsi" w:cstheme="minorHAnsi"/>
          <w:sz w:val="20"/>
          <w:szCs w:val="20"/>
        </w:rPr>
        <w:tab/>
      </w:r>
      <w:r w:rsidR="00F168DF" w:rsidRPr="001B007F">
        <w:rPr>
          <w:rFonts w:asciiTheme="minorHAnsi" w:hAnsiTheme="minorHAnsi" w:cstheme="minorHAnsi"/>
          <w:sz w:val="20"/>
          <w:szCs w:val="20"/>
        </w:rPr>
        <w:t xml:space="preserve">:  </w:t>
      </w:r>
      <w:hyperlink r:id="rId16" w:history="1">
        <w:r w:rsidR="00F168DF" w:rsidRPr="001B007F">
          <w:rPr>
            <w:rFonts w:asciiTheme="minorHAnsi" w:hAnsiTheme="minorHAnsi" w:cstheme="minorHAnsi"/>
            <w:b/>
            <w:bCs/>
            <w:sz w:val="20"/>
            <w:szCs w:val="20"/>
          </w:rPr>
          <w:t>Diabetes Know Now</w:t>
        </w:r>
      </w:hyperlink>
    </w:p>
    <w:p w14:paraId="39242659" w14:textId="77777777" w:rsidR="00F168DF" w:rsidRPr="001B007F" w:rsidRDefault="00F168DF" w:rsidP="00F168DF">
      <w:pPr>
        <w:jc w:val="both"/>
        <w:rPr>
          <w:rFonts w:asciiTheme="minorHAnsi" w:hAnsiTheme="minorHAnsi" w:cstheme="minorHAnsi"/>
          <w:bCs/>
          <w:color w:val="000000"/>
          <w:sz w:val="20"/>
          <w:szCs w:val="20"/>
        </w:rPr>
      </w:pPr>
      <w:r w:rsidRPr="001B007F">
        <w:rPr>
          <w:rFonts w:asciiTheme="minorHAnsi" w:hAnsiTheme="minorHAnsi" w:cstheme="minorHAnsi"/>
          <w:bCs/>
          <w:color w:val="000000"/>
          <w:sz w:val="20"/>
          <w:szCs w:val="20"/>
        </w:rPr>
        <w:t>Client Name</w:t>
      </w:r>
      <w:r w:rsidRPr="001B007F">
        <w:rPr>
          <w:rFonts w:asciiTheme="minorHAnsi" w:hAnsiTheme="minorHAnsi" w:cstheme="minorHAnsi"/>
          <w:bCs/>
          <w:color w:val="000000"/>
          <w:sz w:val="20"/>
          <w:szCs w:val="20"/>
        </w:rPr>
        <w:tab/>
        <w:t>:  Hooper Holmes, USA. (</w:t>
      </w:r>
      <w:hyperlink r:id="rId17" w:history="1">
        <w:r w:rsidRPr="001B007F">
          <w:rPr>
            <w:rStyle w:val="Hyperlink"/>
            <w:rFonts w:asciiTheme="minorHAnsi" w:hAnsiTheme="minorHAnsi" w:cstheme="minorHAnsi"/>
            <w:bCs/>
            <w:sz w:val="20"/>
            <w:szCs w:val="20"/>
          </w:rPr>
          <w:t>www.hooperholmes.com</w:t>
        </w:r>
      </w:hyperlink>
      <w:r w:rsidRPr="001B007F">
        <w:rPr>
          <w:rFonts w:asciiTheme="minorHAnsi" w:hAnsiTheme="minorHAnsi" w:cstheme="minorHAnsi"/>
          <w:bCs/>
          <w:color w:val="000000"/>
          <w:sz w:val="20"/>
          <w:szCs w:val="20"/>
        </w:rPr>
        <w:t>)</w:t>
      </w:r>
    </w:p>
    <w:p w14:paraId="3ADFECF0" w14:textId="77777777" w:rsidR="00F168DF" w:rsidRPr="001B007F" w:rsidRDefault="00F168DF" w:rsidP="00C0573F">
      <w:pPr>
        <w:tabs>
          <w:tab w:val="left" w:pos="1440"/>
        </w:tabs>
        <w:autoSpaceDE w:val="0"/>
        <w:autoSpaceDN w:val="0"/>
        <w:adjustRightInd w:val="0"/>
        <w:ind w:left="2160" w:hanging="2160"/>
        <w:rPr>
          <w:rFonts w:asciiTheme="minorHAnsi" w:hAnsiTheme="minorHAnsi" w:cstheme="minorHAnsi"/>
          <w:sz w:val="20"/>
          <w:szCs w:val="20"/>
        </w:rPr>
      </w:pPr>
      <w:r w:rsidRPr="001B007F">
        <w:rPr>
          <w:rFonts w:asciiTheme="minorHAnsi" w:hAnsiTheme="minorHAnsi" w:cstheme="minorHAnsi"/>
          <w:sz w:val="20"/>
          <w:szCs w:val="20"/>
        </w:rPr>
        <w:t>Environment</w:t>
      </w:r>
      <w:r w:rsidRPr="001B007F">
        <w:rPr>
          <w:rFonts w:asciiTheme="minorHAnsi" w:hAnsiTheme="minorHAnsi" w:cstheme="minorHAnsi"/>
          <w:sz w:val="20"/>
          <w:szCs w:val="20"/>
        </w:rPr>
        <w:tab/>
        <w:t xml:space="preserve">: .Net 3.5, C#.Net, ASP.Net, Ajax, Java Script, SQL Server 2005 and Windows 7.  </w:t>
      </w:r>
    </w:p>
    <w:p w14:paraId="3B918D67" w14:textId="28F8A1FA"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Duration</w:t>
      </w:r>
      <w:r w:rsidR="005011CD">
        <w:rPr>
          <w:rFonts w:asciiTheme="minorHAnsi" w:hAnsiTheme="minorHAnsi" w:cstheme="minorHAnsi"/>
          <w:sz w:val="20"/>
          <w:szCs w:val="20"/>
        </w:rPr>
        <w:tab/>
      </w:r>
      <w:r w:rsidRPr="001B007F">
        <w:rPr>
          <w:rFonts w:asciiTheme="minorHAnsi" w:hAnsiTheme="minorHAnsi" w:cstheme="minorHAnsi"/>
          <w:sz w:val="20"/>
          <w:szCs w:val="20"/>
        </w:rPr>
        <w:tab/>
        <w:t>:  Sept 2009 to Mar 2010.</w:t>
      </w:r>
    </w:p>
    <w:p w14:paraId="59EA7691" w14:textId="77777777"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Role</w:t>
      </w:r>
      <w:r w:rsidRPr="001B007F">
        <w:rPr>
          <w:rFonts w:asciiTheme="minorHAnsi" w:hAnsiTheme="minorHAnsi" w:cstheme="minorHAnsi"/>
          <w:sz w:val="20"/>
          <w:szCs w:val="20"/>
        </w:rPr>
        <w:tab/>
      </w:r>
      <w:r w:rsidRPr="001B007F">
        <w:rPr>
          <w:rFonts w:asciiTheme="minorHAnsi" w:hAnsiTheme="minorHAnsi" w:cstheme="minorHAnsi"/>
          <w:sz w:val="20"/>
          <w:szCs w:val="20"/>
        </w:rPr>
        <w:tab/>
        <w:t>:  QA Engineer</w:t>
      </w:r>
    </w:p>
    <w:p w14:paraId="12D383D4" w14:textId="77777777" w:rsidR="00F168DF" w:rsidRPr="001B007F" w:rsidRDefault="00F168DF" w:rsidP="00F168DF">
      <w:pPr>
        <w:jc w:val="both"/>
        <w:rPr>
          <w:rFonts w:asciiTheme="minorHAnsi" w:hAnsiTheme="minorHAnsi" w:cstheme="minorHAnsi"/>
          <w:sz w:val="20"/>
          <w:szCs w:val="20"/>
        </w:rPr>
      </w:pPr>
    </w:p>
    <w:p w14:paraId="577505C0" w14:textId="77777777" w:rsidR="00F168DF" w:rsidRPr="001B007F" w:rsidRDefault="00F168DF" w:rsidP="00F168DF">
      <w:pPr>
        <w:jc w:val="both"/>
        <w:rPr>
          <w:rFonts w:asciiTheme="minorHAnsi" w:eastAsia="Arial Unicode MS" w:hAnsiTheme="minorHAnsi" w:cstheme="minorHAnsi"/>
          <w:sz w:val="20"/>
          <w:szCs w:val="20"/>
        </w:rPr>
      </w:pPr>
      <w:r w:rsidRPr="001B007F">
        <w:rPr>
          <w:rFonts w:asciiTheme="minorHAnsi" w:eastAsia="Arial Unicode MS" w:hAnsiTheme="minorHAnsi" w:cstheme="minorHAnsi"/>
          <w:b/>
          <w:sz w:val="20"/>
          <w:szCs w:val="20"/>
        </w:rPr>
        <w:lastRenderedPageBreak/>
        <w:t xml:space="preserve">Description: </w:t>
      </w:r>
      <w:r w:rsidRPr="001B007F">
        <w:rPr>
          <w:rFonts w:asciiTheme="minorHAnsi" w:eastAsia="Arial Unicode MS" w:hAnsiTheme="minorHAnsi" w:cstheme="minorHAnsi"/>
          <w:sz w:val="20"/>
          <w:szCs w:val="20"/>
        </w:rPr>
        <w:t>DiabetesKnowNow.com project is to develop a website that is the premier destination for consumers who are concerned about being at-risk for diabetes. Provide general information on diabetes, its causes, its impact, and general treatment options. Allow customers to provide health and lifestyle information to determine whether they are at risk for diabetes. Allow at-risk customers to receive an A1c test kit to further understand their risk for diabetes. Allow companies in diabetes and related markets to advertise their products and services. Allow Hooper Holmes to gather information on consumers who are diabetic or at-risk for diabetes.</w:t>
      </w:r>
    </w:p>
    <w:p w14:paraId="3F6A7742" w14:textId="77777777" w:rsidR="00F168DF" w:rsidRPr="001B007F" w:rsidRDefault="00F168DF" w:rsidP="00F168DF">
      <w:pPr>
        <w:rPr>
          <w:rFonts w:asciiTheme="minorHAnsi" w:eastAsia="Arial Unicode MS" w:hAnsiTheme="minorHAnsi" w:cstheme="minorHAnsi"/>
          <w:b/>
          <w:sz w:val="20"/>
          <w:szCs w:val="20"/>
        </w:rPr>
      </w:pPr>
    </w:p>
    <w:p w14:paraId="726DF704" w14:textId="77777777" w:rsidR="00F168DF" w:rsidRPr="001B007F" w:rsidRDefault="00F168DF" w:rsidP="00F168DF">
      <w:pPr>
        <w:rPr>
          <w:rFonts w:asciiTheme="minorHAnsi" w:hAnsiTheme="minorHAnsi" w:cstheme="minorHAnsi"/>
          <w:b/>
          <w:bCs/>
          <w:sz w:val="20"/>
          <w:szCs w:val="20"/>
        </w:rPr>
      </w:pPr>
      <w:r w:rsidRPr="001B007F">
        <w:rPr>
          <w:rFonts w:asciiTheme="minorHAnsi" w:eastAsia="Arial Unicode MS" w:hAnsiTheme="minorHAnsi" w:cstheme="minorHAnsi"/>
          <w:b/>
          <w:sz w:val="20"/>
          <w:szCs w:val="20"/>
        </w:rPr>
        <w:t>Responsibilities</w:t>
      </w:r>
      <w:r w:rsidRPr="001B007F">
        <w:rPr>
          <w:rFonts w:asciiTheme="minorHAnsi" w:hAnsiTheme="minorHAnsi" w:cstheme="minorHAnsi"/>
          <w:b/>
          <w:bCs/>
          <w:sz w:val="20"/>
          <w:szCs w:val="20"/>
        </w:rPr>
        <w:t>:</w:t>
      </w:r>
    </w:p>
    <w:p w14:paraId="7FAA3EB3"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Understanding the Business/Software requirements and recourse needs of Customer</w:t>
      </w:r>
    </w:p>
    <w:p w14:paraId="413448BF"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Prepared Test Plan based on software requirements and Test Strategy</w:t>
      </w:r>
    </w:p>
    <w:p w14:paraId="0DD79AA3"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Involved in Test Scenario design, Test Case design, Test Case Review and maintenance of requirement traceability matrix</w:t>
      </w:r>
    </w:p>
    <w:p w14:paraId="23540B20" w14:textId="77777777" w:rsidR="00F168DF" w:rsidRPr="001B007F" w:rsidRDefault="00F168DF" w:rsidP="008A5AD2">
      <w:pPr>
        <w:numPr>
          <w:ilvl w:val="0"/>
          <w:numId w:val="1"/>
        </w:numPr>
        <w:tabs>
          <w:tab w:val="left" w:pos="0"/>
        </w:tabs>
        <w:rPr>
          <w:rFonts w:asciiTheme="minorHAnsi" w:hAnsiTheme="minorHAnsi" w:cstheme="minorHAnsi"/>
          <w:sz w:val="20"/>
          <w:szCs w:val="20"/>
        </w:rPr>
      </w:pPr>
      <w:r w:rsidRPr="001B007F">
        <w:rPr>
          <w:rFonts w:asciiTheme="minorHAnsi" w:hAnsiTheme="minorHAnsi" w:cstheme="minorHAnsi"/>
          <w:sz w:val="20"/>
          <w:szCs w:val="20"/>
        </w:rPr>
        <w:t xml:space="preserve">Performed GUI, Functional, </w:t>
      </w:r>
      <w:r w:rsidRPr="001B007F">
        <w:rPr>
          <w:rFonts w:asciiTheme="minorHAnsi" w:hAnsiTheme="minorHAnsi" w:cstheme="minorHAnsi"/>
          <w:b/>
          <w:sz w:val="20"/>
          <w:szCs w:val="20"/>
        </w:rPr>
        <w:t>Cross Browser testing</w:t>
      </w:r>
      <w:r w:rsidRPr="001B007F">
        <w:rPr>
          <w:rFonts w:asciiTheme="minorHAnsi" w:hAnsiTheme="minorHAnsi" w:cstheme="minorHAnsi"/>
          <w:sz w:val="20"/>
          <w:szCs w:val="20"/>
        </w:rPr>
        <w:t xml:space="preserve"> and Regression Testing</w:t>
      </w:r>
    </w:p>
    <w:p w14:paraId="6A3B8F08" w14:textId="77777777" w:rsidR="00F168DF" w:rsidRPr="001B007F" w:rsidRDefault="00F168DF" w:rsidP="008A5AD2">
      <w:pPr>
        <w:pStyle w:val="ListParagraph"/>
        <w:numPr>
          <w:ilvl w:val="0"/>
          <w:numId w:val="1"/>
        </w:numPr>
        <w:tabs>
          <w:tab w:val="left" w:pos="0"/>
        </w:tabs>
        <w:spacing w:after="0" w:line="240" w:lineRule="auto"/>
        <w:rPr>
          <w:rFonts w:asciiTheme="minorHAnsi" w:hAnsiTheme="minorHAnsi" w:cstheme="minorHAnsi"/>
          <w:sz w:val="20"/>
          <w:szCs w:val="20"/>
        </w:rPr>
      </w:pPr>
      <w:r w:rsidRPr="001B007F">
        <w:rPr>
          <w:rFonts w:asciiTheme="minorHAnsi" w:hAnsiTheme="minorHAnsi" w:cstheme="minorHAnsi"/>
          <w:sz w:val="20"/>
          <w:szCs w:val="20"/>
        </w:rPr>
        <w:t xml:space="preserve">Logged the defects into </w:t>
      </w:r>
      <w:proofErr w:type="spellStart"/>
      <w:r w:rsidRPr="001B007F">
        <w:rPr>
          <w:rFonts w:asciiTheme="minorHAnsi" w:hAnsiTheme="minorHAnsi" w:cstheme="minorHAnsi"/>
          <w:sz w:val="20"/>
          <w:szCs w:val="20"/>
        </w:rPr>
        <w:t>bugzilla</w:t>
      </w:r>
      <w:proofErr w:type="spellEnd"/>
      <w:r w:rsidRPr="001B007F">
        <w:rPr>
          <w:rFonts w:asciiTheme="minorHAnsi" w:hAnsiTheme="minorHAnsi" w:cstheme="minorHAnsi"/>
          <w:sz w:val="20"/>
          <w:szCs w:val="20"/>
        </w:rPr>
        <w:t xml:space="preserve"> and tracked them to closure</w:t>
      </w:r>
    </w:p>
    <w:p w14:paraId="09EB1FE5" w14:textId="77777777" w:rsidR="00F168DF" w:rsidRPr="001B007F" w:rsidRDefault="00F168DF" w:rsidP="008A5AD2">
      <w:pPr>
        <w:numPr>
          <w:ilvl w:val="0"/>
          <w:numId w:val="1"/>
        </w:numPr>
        <w:rPr>
          <w:rFonts w:asciiTheme="minorHAnsi" w:hAnsiTheme="minorHAnsi" w:cstheme="minorHAnsi"/>
          <w:sz w:val="20"/>
          <w:szCs w:val="20"/>
        </w:rPr>
      </w:pPr>
      <w:r w:rsidRPr="001B007F">
        <w:rPr>
          <w:rFonts w:asciiTheme="minorHAnsi" w:hAnsiTheme="minorHAnsi" w:cstheme="minorHAnsi"/>
          <w:sz w:val="20"/>
          <w:szCs w:val="20"/>
        </w:rPr>
        <w:t>Verifying change requests and defects; documenting, tracking and communicating test plans, test results and unresolved problems; explaining bugs to programmers</w:t>
      </w:r>
    </w:p>
    <w:p w14:paraId="1C333C95" w14:textId="77777777" w:rsidR="00F168DF" w:rsidRPr="001B007F" w:rsidRDefault="00F168DF" w:rsidP="008A5AD2">
      <w:pPr>
        <w:numPr>
          <w:ilvl w:val="0"/>
          <w:numId w:val="1"/>
        </w:numPr>
        <w:jc w:val="both"/>
        <w:rPr>
          <w:rFonts w:asciiTheme="minorHAnsi" w:hAnsiTheme="minorHAnsi" w:cstheme="minorHAnsi"/>
          <w:sz w:val="20"/>
          <w:szCs w:val="20"/>
        </w:rPr>
      </w:pPr>
      <w:r w:rsidRPr="001B007F">
        <w:rPr>
          <w:rFonts w:asciiTheme="minorHAnsi" w:hAnsiTheme="minorHAnsi" w:cstheme="minorHAnsi"/>
          <w:sz w:val="20"/>
          <w:szCs w:val="20"/>
        </w:rPr>
        <w:t>Interacted with users and various members of my team to discuss and to resolve defects by setting their priorities</w:t>
      </w:r>
    </w:p>
    <w:p w14:paraId="74A7CFEE" w14:textId="77777777" w:rsidR="00F168DF" w:rsidRPr="001B007F" w:rsidRDefault="00F168DF" w:rsidP="008A5AD2">
      <w:pPr>
        <w:numPr>
          <w:ilvl w:val="0"/>
          <w:numId w:val="1"/>
        </w:numPr>
        <w:jc w:val="both"/>
        <w:rPr>
          <w:rFonts w:asciiTheme="minorHAnsi" w:hAnsiTheme="minorHAnsi" w:cstheme="minorHAnsi"/>
          <w:sz w:val="20"/>
          <w:szCs w:val="20"/>
        </w:rPr>
      </w:pPr>
      <w:r w:rsidRPr="001B007F">
        <w:rPr>
          <w:rFonts w:asciiTheme="minorHAnsi" w:hAnsiTheme="minorHAnsi" w:cstheme="minorHAnsi"/>
          <w:sz w:val="20"/>
          <w:szCs w:val="20"/>
        </w:rPr>
        <w:t>Delivering and implementing the project as per scheduled deadlines; extending post-implementation and maintenance support to the client</w:t>
      </w:r>
    </w:p>
    <w:p w14:paraId="64E0D951" w14:textId="77777777" w:rsidR="00F168DF" w:rsidRPr="001B007F" w:rsidRDefault="00F168DF" w:rsidP="00F168DF">
      <w:pPr>
        <w:ind w:left="720"/>
        <w:jc w:val="both"/>
        <w:rPr>
          <w:rFonts w:asciiTheme="minorHAnsi" w:hAnsiTheme="minorHAnsi" w:cstheme="minorHAnsi"/>
          <w:sz w:val="20"/>
          <w:szCs w:val="20"/>
        </w:rPr>
      </w:pPr>
    </w:p>
    <w:p w14:paraId="20FDDC02" w14:textId="77777777" w:rsidR="00F168DF" w:rsidRPr="001B007F" w:rsidRDefault="00F168DF" w:rsidP="00F168DF">
      <w:pPr>
        <w:jc w:val="both"/>
        <w:rPr>
          <w:rFonts w:asciiTheme="minorHAnsi" w:hAnsiTheme="minorHAnsi" w:cstheme="minorHAnsi"/>
          <w:b/>
          <w:bCs/>
          <w:color w:val="000000"/>
          <w:sz w:val="20"/>
          <w:szCs w:val="20"/>
        </w:rPr>
      </w:pPr>
      <w:r w:rsidRPr="001B007F">
        <w:rPr>
          <w:rFonts w:asciiTheme="minorHAnsi" w:hAnsiTheme="minorHAnsi" w:cstheme="minorHAnsi"/>
          <w:sz w:val="20"/>
          <w:szCs w:val="20"/>
        </w:rPr>
        <w:t>Project Name</w:t>
      </w:r>
      <w:r w:rsidRPr="001B007F">
        <w:rPr>
          <w:rFonts w:asciiTheme="minorHAnsi" w:hAnsiTheme="minorHAnsi" w:cstheme="minorHAnsi"/>
          <w:sz w:val="20"/>
          <w:szCs w:val="20"/>
        </w:rPr>
        <w:tab/>
      </w:r>
      <w:r w:rsidRPr="001B007F">
        <w:rPr>
          <w:rFonts w:asciiTheme="minorHAnsi" w:hAnsiTheme="minorHAnsi" w:cstheme="minorHAnsi"/>
          <w:sz w:val="20"/>
          <w:szCs w:val="20"/>
        </w:rPr>
        <w:tab/>
        <w:t>:</w:t>
      </w:r>
      <w:r w:rsidRPr="001B007F">
        <w:rPr>
          <w:rFonts w:asciiTheme="minorHAnsi" w:hAnsiTheme="minorHAnsi" w:cstheme="minorHAnsi"/>
          <w:b/>
          <w:bCs/>
          <w:color w:val="000000"/>
          <w:sz w:val="20"/>
          <w:szCs w:val="20"/>
        </w:rPr>
        <w:t xml:space="preserve">  </w:t>
      </w:r>
      <w:r w:rsidRPr="001B007F">
        <w:rPr>
          <w:rFonts w:asciiTheme="minorHAnsi" w:hAnsiTheme="minorHAnsi" w:cstheme="minorHAnsi"/>
          <w:b/>
          <w:bCs/>
          <w:iCs/>
          <w:color w:val="000000"/>
          <w:sz w:val="20"/>
          <w:szCs w:val="20"/>
        </w:rPr>
        <w:t>EMP BT WLR3</w:t>
      </w:r>
    </w:p>
    <w:p w14:paraId="45EDFB90" w14:textId="76567FDD"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Client</w:t>
      </w:r>
      <w:r w:rsidRPr="001B007F">
        <w:rPr>
          <w:rFonts w:asciiTheme="minorHAnsi" w:hAnsiTheme="minorHAnsi" w:cstheme="minorHAnsi"/>
          <w:sz w:val="20"/>
          <w:szCs w:val="20"/>
        </w:rPr>
        <w:tab/>
        <w:t xml:space="preserve">               </w:t>
      </w:r>
      <w:r w:rsidR="00F31522">
        <w:rPr>
          <w:rFonts w:asciiTheme="minorHAnsi" w:hAnsiTheme="minorHAnsi" w:cstheme="minorHAnsi"/>
          <w:sz w:val="20"/>
          <w:szCs w:val="20"/>
        </w:rPr>
        <w:tab/>
      </w:r>
      <w:r w:rsidRPr="001B007F">
        <w:rPr>
          <w:rFonts w:asciiTheme="minorHAnsi" w:hAnsiTheme="minorHAnsi" w:cstheme="minorHAnsi"/>
          <w:sz w:val="20"/>
          <w:szCs w:val="20"/>
        </w:rPr>
        <w:tab/>
        <w:t>:  British Telecom, UK. (</w:t>
      </w:r>
      <w:hyperlink r:id="rId18" w:history="1">
        <w:r w:rsidRPr="001B007F">
          <w:rPr>
            <w:rStyle w:val="Hyperlink"/>
            <w:rFonts w:asciiTheme="minorHAnsi" w:hAnsiTheme="minorHAnsi" w:cstheme="minorHAnsi"/>
            <w:sz w:val="20"/>
            <w:szCs w:val="20"/>
          </w:rPr>
          <w:t>www.bt.com</w:t>
        </w:r>
      </w:hyperlink>
      <w:r w:rsidRPr="001B007F">
        <w:rPr>
          <w:rFonts w:asciiTheme="minorHAnsi" w:hAnsiTheme="minorHAnsi" w:cstheme="minorHAnsi"/>
          <w:sz w:val="20"/>
          <w:szCs w:val="20"/>
        </w:rPr>
        <w:t>)</w:t>
      </w:r>
    </w:p>
    <w:p w14:paraId="55D89E0D" w14:textId="77777777" w:rsidR="00F168DF" w:rsidRPr="001B007F" w:rsidRDefault="00F168DF" w:rsidP="00F168DF">
      <w:pPr>
        <w:tabs>
          <w:tab w:val="left" w:pos="1440"/>
        </w:tabs>
        <w:autoSpaceDE w:val="0"/>
        <w:autoSpaceDN w:val="0"/>
        <w:adjustRightInd w:val="0"/>
        <w:ind w:left="1440" w:hanging="1440"/>
        <w:rPr>
          <w:rFonts w:asciiTheme="minorHAnsi" w:hAnsiTheme="minorHAnsi" w:cstheme="minorHAnsi"/>
          <w:color w:val="000000"/>
          <w:sz w:val="20"/>
          <w:szCs w:val="20"/>
          <w:lang w:val="fr-FR"/>
        </w:rPr>
      </w:pPr>
      <w:proofErr w:type="spellStart"/>
      <w:r w:rsidRPr="001B007F">
        <w:rPr>
          <w:rFonts w:asciiTheme="minorHAnsi" w:hAnsiTheme="minorHAnsi" w:cstheme="minorHAnsi"/>
          <w:sz w:val="20"/>
          <w:szCs w:val="20"/>
          <w:lang w:val="fr-FR"/>
        </w:rPr>
        <w:t>Environment</w:t>
      </w:r>
      <w:proofErr w:type="spellEnd"/>
      <w:r w:rsidRPr="001B007F">
        <w:rPr>
          <w:rFonts w:asciiTheme="minorHAnsi" w:hAnsiTheme="minorHAnsi" w:cstheme="minorHAnsi"/>
          <w:sz w:val="20"/>
          <w:szCs w:val="20"/>
          <w:lang w:val="fr-FR"/>
        </w:rPr>
        <w:t xml:space="preserve">    </w:t>
      </w:r>
      <w:r w:rsidRPr="001B007F">
        <w:rPr>
          <w:rFonts w:asciiTheme="minorHAnsi" w:hAnsiTheme="minorHAnsi" w:cstheme="minorHAnsi"/>
          <w:sz w:val="20"/>
          <w:szCs w:val="20"/>
          <w:lang w:val="fr-FR"/>
        </w:rPr>
        <w:tab/>
      </w:r>
      <w:r w:rsidRPr="001B007F">
        <w:rPr>
          <w:rFonts w:asciiTheme="minorHAnsi" w:hAnsiTheme="minorHAnsi" w:cstheme="minorHAnsi"/>
          <w:sz w:val="20"/>
          <w:szCs w:val="20"/>
          <w:lang w:val="fr-FR"/>
        </w:rPr>
        <w:tab/>
      </w:r>
      <w:proofErr w:type="gramStart"/>
      <w:r w:rsidRPr="001B007F">
        <w:rPr>
          <w:rFonts w:asciiTheme="minorHAnsi" w:hAnsiTheme="minorHAnsi" w:cstheme="minorHAnsi"/>
          <w:sz w:val="20"/>
          <w:szCs w:val="20"/>
          <w:lang w:val="fr-FR"/>
        </w:rPr>
        <w:t>:  Siebel</w:t>
      </w:r>
      <w:proofErr w:type="gramEnd"/>
      <w:r w:rsidRPr="001B007F">
        <w:rPr>
          <w:rFonts w:asciiTheme="minorHAnsi" w:hAnsiTheme="minorHAnsi" w:cstheme="minorHAnsi"/>
          <w:color w:val="000000"/>
          <w:sz w:val="20"/>
          <w:szCs w:val="20"/>
          <w:lang w:val="fr-FR"/>
        </w:rPr>
        <w:t xml:space="preserve">, JAVA, EJB, JMS, </w:t>
      </w:r>
      <w:proofErr w:type="spellStart"/>
      <w:r w:rsidRPr="001B007F">
        <w:rPr>
          <w:rFonts w:asciiTheme="minorHAnsi" w:hAnsiTheme="minorHAnsi" w:cstheme="minorHAnsi"/>
          <w:color w:val="000000"/>
          <w:sz w:val="20"/>
          <w:szCs w:val="20"/>
          <w:lang w:val="fr-FR"/>
        </w:rPr>
        <w:t>MQs</w:t>
      </w:r>
      <w:proofErr w:type="spellEnd"/>
      <w:r w:rsidRPr="001B007F">
        <w:rPr>
          <w:rFonts w:asciiTheme="minorHAnsi" w:hAnsiTheme="minorHAnsi" w:cstheme="minorHAnsi"/>
          <w:color w:val="000000"/>
          <w:sz w:val="20"/>
          <w:szCs w:val="20"/>
          <w:lang w:val="fr-FR"/>
        </w:rPr>
        <w:t xml:space="preserve">, Web </w:t>
      </w:r>
      <w:proofErr w:type="spellStart"/>
      <w:r w:rsidRPr="001B007F">
        <w:rPr>
          <w:rFonts w:asciiTheme="minorHAnsi" w:hAnsiTheme="minorHAnsi" w:cstheme="minorHAnsi"/>
          <w:color w:val="000000"/>
          <w:sz w:val="20"/>
          <w:szCs w:val="20"/>
          <w:lang w:val="fr-FR"/>
        </w:rPr>
        <w:t>logic</w:t>
      </w:r>
      <w:proofErr w:type="spellEnd"/>
      <w:r w:rsidRPr="001B007F">
        <w:rPr>
          <w:rFonts w:asciiTheme="minorHAnsi" w:hAnsiTheme="minorHAnsi" w:cstheme="minorHAnsi"/>
          <w:color w:val="000000"/>
          <w:sz w:val="20"/>
          <w:szCs w:val="20"/>
          <w:lang w:val="fr-FR"/>
        </w:rPr>
        <w:t xml:space="preserve">, Mainframes, UNIX </w:t>
      </w:r>
      <w:r w:rsidR="007874C4" w:rsidRPr="001B007F">
        <w:rPr>
          <w:rFonts w:asciiTheme="minorHAnsi" w:hAnsiTheme="minorHAnsi" w:cstheme="minorHAnsi"/>
          <w:color w:val="000000"/>
          <w:sz w:val="20"/>
          <w:szCs w:val="20"/>
          <w:lang w:val="fr-FR"/>
        </w:rPr>
        <w:t xml:space="preserve">, </w:t>
      </w:r>
      <w:r w:rsidRPr="001B007F">
        <w:rPr>
          <w:rFonts w:asciiTheme="minorHAnsi" w:hAnsiTheme="minorHAnsi" w:cstheme="minorHAnsi"/>
          <w:color w:val="000000"/>
          <w:sz w:val="20"/>
          <w:szCs w:val="20"/>
          <w:lang w:val="fr-FR"/>
        </w:rPr>
        <w:t>Oracle 10g.</w:t>
      </w:r>
    </w:p>
    <w:p w14:paraId="72343149" w14:textId="6F74278F"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Duration</w:t>
      </w:r>
      <w:r w:rsidRPr="001B007F">
        <w:rPr>
          <w:rFonts w:asciiTheme="minorHAnsi" w:hAnsiTheme="minorHAnsi" w:cstheme="minorHAnsi"/>
          <w:sz w:val="20"/>
          <w:szCs w:val="20"/>
        </w:rPr>
        <w:tab/>
        <w:t xml:space="preserve">           </w:t>
      </w:r>
      <w:r w:rsidRPr="001B007F">
        <w:rPr>
          <w:rFonts w:asciiTheme="minorHAnsi" w:hAnsiTheme="minorHAnsi" w:cstheme="minorHAnsi"/>
          <w:sz w:val="20"/>
          <w:szCs w:val="20"/>
        </w:rPr>
        <w:tab/>
      </w:r>
      <w:r w:rsidR="00F31522">
        <w:rPr>
          <w:rFonts w:asciiTheme="minorHAnsi" w:hAnsiTheme="minorHAnsi" w:cstheme="minorHAnsi"/>
          <w:sz w:val="20"/>
          <w:szCs w:val="20"/>
        </w:rPr>
        <w:tab/>
      </w:r>
      <w:r w:rsidRPr="001B007F">
        <w:rPr>
          <w:rFonts w:asciiTheme="minorHAnsi" w:hAnsiTheme="minorHAnsi" w:cstheme="minorHAnsi"/>
          <w:sz w:val="20"/>
          <w:szCs w:val="20"/>
        </w:rPr>
        <w:t>:  Aug ‘06 to June ‘07.</w:t>
      </w:r>
    </w:p>
    <w:p w14:paraId="5753B22F" w14:textId="77777777" w:rsidR="00F168DF" w:rsidRPr="001B007F" w:rsidRDefault="00F168DF" w:rsidP="00F168DF">
      <w:pPr>
        <w:jc w:val="both"/>
        <w:rPr>
          <w:rFonts w:asciiTheme="minorHAnsi" w:hAnsiTheme="minorHAnsi" w:cstheme="minorHAnsi"/>
          <w:sz w:val="20"/>
          <w:szCs w:val="20"/>
        </w:rPr>
      </w:pPr>
      <w:r w:rsidRPr="001B007F">
        <w:rPr>
          <w:rFonts w:asciiTheme="minorHAnsi" w:hAnsiTheme="minorHAnsi" w:cstheme="minorHAnsi"/>
          <w:sz w:val="20"/>
          <w:szCs w:val="20"/>
        </w:rPr>
        <w:t>Role</w:t>
      </w:r>
      <w:r w:rsidRPr="001B007F">
        <w:rPr>
          <w:rFonts w:asciiTheme="minorHAnsi" w:hAnsiTheme="minorHAnsi" w:cstheme="minorHAnsi"/>
          <w:sz w:val="20"/>
          <w:szCs w:val="20"/>
        </w:rPr>
        <w:tab/>
      </w:r>
      <w:r w:rsidRPr="001B007F">
        <w:rPr>
          <w:rFonts w:asciiTheme="minorHAnsi" w:hAnsiTheme="minorHAnsi" w:cstheme="minorHAnsi"/>
          <w:sz w:val="20"/>
          <w:szCs w:val="20"/>
        </w:rPr>
        <w:tab/>
      </w:r>
      <w:r w:rsidRPr="001B007F">
        <w:rPr>
          <w:rFonts w:asciiTheme="minorHAnsi" w:hAnsiTheme="minorHAnsi" w:cstheme="minorHAnsi"/>
          <w:sz w:val="20"/>
          <w:szCs w:val="20"/>
        </w:rPr>
        <w:tab/>
        <w:t>:  Assistant System Engineer</w:t>
      </w:r>
    </w:p>
    <w:p w14:paraId="40E787DF" w14:textId="77777777" w:rsidR="00F168DF" w:rsidRPr="001B007F" w:rsidRDefault="00F168DF" w:rsidP="00F168DF">
      <w:pPr>
        <w:jc w:val="both"/>
        <w:rPr>
          <w:rFonts w:asciiTheme="minorHAnsi" w:hAnsiTheme="minorHAnsi" w:cstheme="minorHAnsi"/>
          <w:sz w:val="20"/>
          <w:szCs w:val="20"/>
        </w:rPr>
      </w:pPr>
    </w:p>
    <w:p w14:paraId="0D5444D7" w14:textId="77777777" w:rsidR="007874C4" w:rsidRPr="001B007F" w:rsidRDefault="00F168DF" w:rsidP="007874C4">
      <w:pPr>
        <w:jc w:val="both"/>
        <w:rPr>
          <w:rFonts w:asciiTheme="minorHAnsi" w:hAnsiTheme="minorHAnsi" w:cstheme="minorHAnsi"/>
          <w:sz w:val="20"/>
          <w:szCs w:val="20"/>
        </w:rPr>
      </w:pPr>
      <w:r w:rsidRPr="001B007F">
        <w:rPr>
          <w:rFonts w:asciiTheme="minorHAnsi" w:hAnsiTheme="minorHAnsi" w:cstheme="minorHAnsi"/>
          <w:b/>
          <w:bCs/>
          <w:sz w:val="20"/>
          <w:szCs w:val="20"/>
        </w:rPr>
        <w:t xml:space="preserve">Description: </w:t>
      </w:r>
      <w:r w:rsidR="007874C4" w:rsidRPr="001B007F">
        <w:rPr>
          <w:rFonts w:asciiTheme="minorHAnsi" w:hAnsiTheme="minorHAnsi" w:cstheme="minorHAnsi"/>
          <w:sz w:val="20"/>
          <w:szCs w:val="20"/>
        </w:rPr>
        <w:t>WLR3 is a Wholesale Access PSTN and ISDN product for Communications Provider (CP)</w:t>
      </w:r>
    </w:p>
    <w:p w14:paraId="74E1A2E0" w14:textId="77777777" w:rsidR="007874C4" w:rsidRPr="001B007F" w:rsidRDefault="007874C4" w:rsidP="007874C4">
      <w:pPr>
        <w:jc w:val="both"/>
        <w:rPr>
          <w:rFonts w:asciiTheme="minorHAnsi" w:hAnsiTheme="minorHAnsi" w:cstheme="minorHAnsi"/>
          <w:sz w:val="20"/>
          <w:szCs w:val="20"/>
        </w:rPr>
      </w:pPr>
      <w:r w:rsidRPr="001B007F">
        <w:rPr>
          <w:rFonts w:asciiTheme="minorHAnsi" w:hAnsiTheme="minorHAnsi" w:cstheme="minorHAnsi"/>
          <w:sz w:val="20"/>
          <w:szCs w:val="20"/>
        </w:rPr>
        <w:t>which enables CP’s to offer their own branded telephony service to their customers using the BT network.</w:t>
      </w:r>
      <w:r w:rsidR="0098264D" w:rsidRPr="001B007F">
        <w:rPr>
          <w:rFonts w:asciiTheme="minorHAnsi" w:hAnsiTheme="minorHAnsi" w:cstheme="minorHAnsi"/>
          <w:sz w:val="20"/>
          <w:szCs w:val="20"/>
        </w:rPr>
        <w:t xml:space="preserve"> </w:t>
      </w:r>
      <w:r w:rsidRPr="001B007F">
        <w:rPr>
          <w:rFonts w:asciiTheme="minorHAnsi" w:hAnsiTheme="minorHAnsi" w:cstheme="minorHAnsi"/>
          <w:sz w:val="20"/>
          <w:szCs w:val="20"/>
        </w:rPr>
        <w:t>Open reach will provide, repair and maintain these lines. Open reach will provide a consolidated</w:t>
      </w:r>
      <w:r w:rsidR="0098264D" w:rsidRPr="001B007F">
        <w:rPr>
          <w:rFonts w:asciiTheme="minorHAnsi" w:hAnsiTheme="minorHAnsi" w:cstheme="minorHAnsi"/>
          <w:sz w:val="20"/>
          <w:szCs w:val="20"/>
        </w:rPr>
        <w:t xml:space="preserve"> </w:t>
      </w:r>
      <w:r w:rsidRPr="001B007F">
        <w:rPr>
          <w:rFonts w:asciiTheme="minorHAnsi" w:hAnsiTheme="minorHAnsi" w:cstheme="minorHAnsi"/>
          <w:sz w:val="20"/>
          <w:szCs w:val="20"/>
        </w:rPr>
        <w:t>bill to the CPs for all of their WLR related services. The CP sets its prices and bills End Users.</w:t>
      </w:r>
    </w:p>
    <w:p w14:paraId="0F32631D" w14:textId="77777777" w:rsidR="00F168DF" w:rsidRPr="001B007F" w:rsidRDefault="00F168DF" w:rsidP="00F168DF">
      <w:pPr>
        <w:jc w:val="both"/>
        <w:rPr>
          <w:rFonts w:asciiTheme="minorHAnsi" w:hAnsiTheme="minorHAnsi" w:cstheme="minorHAnsi"/>
          <w:b/>
          <w:bCs/>
          <w:sz w:val="20"/>
          <w:szCs w:val="20"/>
        </w:rPr>
      </w:pPr>
    </w:p>
    <w:p w14:paraId="1B110D34" w14:textId="77777777" w:rsidR="00F168DF" w:rsidRPr="001B007F" w:rsidRDefault="00F168DF" w:rsidP="00F168DF">
      <w:pPr>
        <w:rPr>
          <w:rFonts w:asciiTheme="minorHAnsi" w:hAnsiTheme="minorHAnsi" w:cstheme="minorHAnsi"/>
          <w:b/>
          <w:bCs/>
          <w:sz w:val="20"/>
          <w:szCs w:val="20"/>
        </w:rPr>
      </w:pPr>
      <w:r w:rsidRPr="001B007F">
        <w:rPr>
          <w:rFonts w:asciiTheme="minorHAnsi" w:eastAsia="Arial Unicode MS" w:hAnsiTheme="minorHAnsi" w:cstheme="minorHAnsi"/>
          <w:b/>
          <w:sz w:val="20"/>
          <w:szCs w:val="20"/>
        </w:rPr>
        <w:t>Responsibilities</w:t>
      </w:r>
      <w:r w:rsidRPr="001B007F">
        <w:rPr>
          <w:rFonts w:asciiTheme="minorHAnsi" w:hAnsiTheme="minorHAnsi" w:cstheme="minorHAnsi"/>
          <w:b/>
          <w:bCs/>
          <w:sz w:val="20"/>
          <w:szCs w:val="20"/>
        </w:rPr>
        <w:t>:</w:t>
      </w:r>
    </w:p>
    <w:p w14:paraId="78344A2C" w14:textId="77777777" w:rsidR="00F168DF" w:rsidRPr="001B007F" w:rsidRDefault="00F168DF" w:rsidP="008A5AD2">
      <w:pPr>
        <w:numPr>
          <w:ilvl w:val="0"/>
          <w:numId w:val="2"/>
        </w:numPr>
        <w:tabs>
          <w:tab w:val="left" w:pos="0"/>
        </w:tabs>
        <w:rPr>
          <w:rFonts w:asciiTheme="minorHAnsi" w:hAnsiTheme="minorHAnsi" w:cstheme="minorHAnsi"/>
          <w:sz w:val="20"/>
          <w:szCs w:val="20"/>
        </w:rPr>
      </w:pPr>
      <w:r w:rsidRPr="001B007F">
        <w:rPr>
          <w:rFonts w:asciiTheme="minorHAnsi" w:hAnsiTheme="minorHAnsi" w:cstheme="minorHAnsi"/>
          <w:sz w:val="20"/>
          <w:szCs w:val="20"/>
        </w:rPr>
        <w:t>Understanding the Client Requirements and Project Functionalities</w:t>
      </w:r>
    </w:p>
    <w:p w14:paraId="090E625D" w14:textId="77777777" w:rsidR="00F168DF" w:rsidRPr="001B007F" w:rsidRDefault="00F168DF" w:rsidP="008A5AD2">
      <w:pPr>
        <w:numPr>
          <w:ilvl w:val="0"/>
          <w:numId w:val="2"/>
        </w:numPr>
        <w:tabs>
          <w:tab w:val="left" w:pos="0"/>
        </w:tabs>
        <w:rPr>
          <w:rFonts w:asciiTheme="minorHAnsi" w:hAnsiTheme="minorHAnsi" w:cstheme="minorHAnsi"/>
          <w:sz w:val="20"/>
          <w:szCs w:val="20"/>
        </w:rPr>
      </w:pPr>
      <w:r w:rsidRPr="001B007F">
        <w:rPr>
          <w:rFonts w:asciiTheme="minorHAnsi" w:hAnsiTheme="minorHAnsi" w:cstheme="minorHAnsi"/>
          <w:sz w:val="20"/>
          <w:szCs w:val="20"/>
        </w:rPr>
        <w:t>Involved in Test Case Identifiers design, Test Case design and Test Case execution</w:t>
      </w:r>
    </w:p>
    <w:p w14:paraId="07E03E50" w14:textId="77777777" w:rsidR="00F168DF" w:rsidRPr="001B007F" w:rsidRDefault="00F168DF" w:rsidP="008A5AD2">
      <w:pPr>
        <w:numPr>
          <w:ilvl w:val="0"/>
          <w:numId w:val="2"/>
        </w:numPr>
        <w:tabs>
          <w:tab w:val="left" w:pos="0"/>
        </w:tabs>
        <w:rPr>
          <w:rFonts w:asciiTheme="minorHAnsi" w:hAnsiTheme="minorHAnsi" w:cstheme="minorHAnsi"/>
          <w:sz w:val="20"/>
          <w:szCs w:val="20"/>
        </w:rPr>
      </w:pPr>
      <w:r w:rsidRPr="001B007F">
        <w:rPr>
          <w:rFonts w:asciiTheme="minorHAnsi" w:hAnsiTheme="minorHAnsi" w:cstheme="minorHAnsi"/>
          <w:sz w:val="20"/>
          <w:szCs w:val="20"/>
        </w:rPr>
        <w:t>Proficient in creating the Test Data setup in CICS  IBM Mainframe and Siebel as per the Test cases</w:t>
      </w:r>
    </w:p>
    <w:p w14:paraId="40C34334" w14:textId="77777777" w:rsidR="00F168DF" w:rsidRPr="001B007F" w:rsidRDefault="00F168DF" w:rsidP="008A5AD2">
      <w:pPr>
        <w:numPr>
          <w:ilvl w:val="0"/>
          <w:numId w:val="2"/>
        </w:numPr>
        <w:tabs>
          <w:tab w:val="left" w:pos="0"/>
        </w:tabs>
        <w:rPr>
          <w:rFonts w:asciiTheme="minorHAnsi" w:hAnsiTheme="minorHAnsi" w:cstheme="minorHAnsi"/>
          <w:sz w:val="20"/>
          <w:szCs w:val="20"/>
        </w:rPr>
      </w:pPr>
      <w:r w:rsidRPr="001B007F">
        <w:rPr>
          <w:rFonts w:asciiTheme="minorHAnsi" w:hAnsiTheme="minorHAnsi" w:cstheme="minorHAnsi"/>
          <w:sz w:val="20"/>
          <w:szCs w:val="20"/>
        </w:rPr>
        <w:t>Involved in Functional Testing, System Integration Testing and Regression Testing</w:t>
      </w:r>
    </w:p>
    <w:p w14:paraId="1DF5E7F3" w14:textId="77777777" w:rsidR="00F168DF" w:rsidRPr="001B007F" w:rsidRDefault="00F168DF" w:rsidP="008A5AD2">
      <w:pPr>
        <w:numPr>
          <w:ilvl w:val="0"/>
          <w:numId w:val="2"/>
        </w:numPr>
        <w:rPr>
          <w:rFonts w:asciiTheme="minorHAnsi" w:hAnsiTheme="minorHAnsi" w:cstheme="minorHAnsi"/>
          <w:sz w:val="20"/>
          <w:szCs w:val="20"/>
        </w:rPr>
      </w:pPr>
      <w:r w:rsidRPr="001B007F">
        <w:rPr>
          <w:rFonts w:asciiTheme="minorHAnsi" w:hAnsiTheme="minorHAnsi" w:cstheme="minorHAnsi"/>
          <w:sz w:val="20"/>
          <w:szCs w:val="20"/>
        </w:rPr>
        <w:t>Logged the defects into Quality Center 9.0 and tracked them till closure</w:t>
      </w:r>
    </w:p>
    <w:p w14:paraId="7DD028BE" w14:textId="77777777" w:rsidR="00F168DF" w:rsidRPr="001B007F" w:rsidRDefault="00F168DF" w:rsidP="00F168DF">
      <w:pPr>
        <w:jc w:val="both"/>
        <w:rPr>
          <w:rFonts w:asciiTheme="minorHAnsi" w:hAnsiTheme="minorHAnsi" w:cstheme="minorHAnsi"/>
          <w:sz w:val="20"/>
          <w:szCs w:val="20"/>
        </w:rPr>
      </w:pPr>
    </w:p>
    <w:p w14:paraId="35B80E90" w14:textId="77777777" w:rsidR="007874C4" w:rsidRPr="001B007F" w:rsidRDefault="007874C4" w:rsidP="00F168DF">
      <w:pPr>
        <w:tabs>
          <w:tab w:val="left" w:pos="285"/>
        </w:tabs>
        <w:jc w:val="right"/>
        <w:rPr>
          <w:rFonts w:asciiTheme="minorHAnsi" w:hAnsiTheme="minorHAnsi" w:cstheme="minorHAnsi"/>
          <w:sz w:val="20"/>
          <w:szCs w:val="20"/>
        </w:rPr>
      </w:pPr>
    </w:p>
    <w:p w14:paraId="711388CB" w14:textId="77777777" w:rsidR="003D249F" w:rsidRPr="001B007F" w:rsidRDefault="00F168DF" w:rsidP="007874C4">
      <w:pPr>
        <w:tabs>
          <w:tab w:val="left" w:pos="285"/>
        </w:tabs>
        <w:jc w:val="right"/>
        <w:rPr>
          <w:rFonts w:asciiTheme="minorHAnsi" w:hAnsiTheme="minorHAnsi" w:cstheme="minorHAnsi"/>
          <w:sz w:val="20"/>
          <w:szCs w:val="20"/>
        </w:rPr>
      </w:pPr>
      <w:r w:rsidRPr="001B007F">
        <w:rPr>
          <w:rFonts w:asciiTheme="minorHAnsi" w:hAnsiTheme="minorHAnsi" w:cstheme="minorHAnsi"/>
          <w:sz w:val="20"/>
          <w:szCs w:val="20"/>
        </w:rPr>
        <w:t xml:space="preserve">(K.EPHRAIM)  </w:t>
      </w:r>
    </w:p>
    <w:sectPr w:rsidR="003D249F" w:rsidRPr="001B007F" w:rsidSect="001C4E03">
      <w:headerReference w:type="default" r:id="rId19"/>
      <w:type w:val="continuous"/>
      <w:pgSz w:w="11909" w:h="16834" w:code="9"/>
      <w:pgMar w:top="1440" w:right="1440" w:bottom="1440" w:left="1440" w:header="288" w:footer="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3A6520" w14:textId="77777777" w:rsidR="003C4FBF" w:rsidRDefault="003C4FBF" w:rsidP="0037745E">
      <w:r>
        <w:separator/>
      </w:r>
    </w:p>
  </w:endnote>
  <w:endnote w:type="continuationSeparator" w:id="0">
    <w:p w14:paraId="4F1D36B1" w14:textId="77777777" w:rsidR="003C4FBF" w:rsidRDefault="003C4FBF" w:rsidP="00377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
    <w:altName w:val="Batang"/>
    <w:panose1 w:val="00000000000000000000"/>
    <w:charset w:val="80"/>
    <w:family w:val="roman"/>
    <w:notTrueType/>
    <w:pitch w:val="fixed"/>
    <w:sig w:usb0="00000001" w:usb1="08070000" w:usb2="00000010" w:usb3="00000000" w:csb0="00020000"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047C27" w14:textId="77777777" w:rsidR="003C4FBF" w:rsidRDefault="003C4FBF" w:rsidP="0037745E">
      <w:r>
        <w:separator/>
      </w:r>
    </w:p>
  </w:footnote>
  <w:footnote w:type="continuationSeparator" w:id="0">
    <w:p w14:paraId="298D1E06" w14:textId="77777777" w:rsidR="003C4FBF" w:rsidRDefault="003C4FBF" w:rsidP="003774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58932" w14:textId="77777777" w:rsidR="001C4E03" w:rsidRDefault="001C4E03" w:rsidP="001C4E03">
    <w:pPr>
      <w:pStyle w:val="Footer"/>
      <w:jc w:val="right"/>
      <w:rPr>
        <w:rFonts w:ascii="Verdana" w:eastAsia="??" w:hAnsi="Verdana" w:cs="Arial"/>
        <w:b/>
        <w:color w:val="808080"/>
        <w:sz w:val="20"/>
        <w:szCs w:val="20"/>
      </w:rPr>
    </w:pPr>
    <w:r>
      <w:tab/>
      <w:t xml:space="preserve">    </w:t>
    </w:r>
    <w:r>
      <w:rPr>
        <w:rFonts w:ascii="Verdana" w:eastAsia="??" w:hAnsi="Verdana" w:cs="Arial"/>
        <w:b/>
        <w:color w:val="808080"/>
        <w:sz w:val="20"/>
        <w:szCs w:val="20"/>
      </w:rPr>
      <w:t xml:space="preserve">   </w:t>
    </w:r>
  </w:p>
  <w:p w14:paraId="1AAD1237" w14:textId="77777777" w:rsidR="001C4E03" w:rsidRDefault="001C4E03" w:rsidP="00220A07">
    <w:pPr>
      <w:pStyle w:val="Header"/>
      <w:tabs>
        <w:tab w:val="left" w:pos="6375"/>
      </w:tabs>
    </w:pPr>
    <w:r>
      <w:t xml:space="preserve"> </w:t>
    </w:r>
    <w:r w:rsidR="00285749">
      <w:tab/>
    </w:r>
    <w:r w:rsidR="00285749">
      <w:tab/>
    </w:r>
    <w:r w:rsidR="00220A07">
      <w:tab/>
    </w:r>
    <w:r w:rsidR="00220A07" w:rsidRPr="004B7DC6">
      <w:rPr>
        <w:b/>
        <w:bCs/>
        <w:noProof/>
        <w:lang w:val="en-IN" w:eastAsia="en-IN"/>
      </w:rPr>
      <w:drawing>
        <wp:inline distT="0" distB="0" distL="0" distR="0" wp14:anchorId="331D777F" wp14:editId="0C7E1E41">
          <wp:extent cx="1238250" cy="590550"/>
          <wp:effectExtent l="0" t="0" r="0" b="0"/>
          <wp:docPr id="3" name="Picture 3" descr="ISEB IST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EB ISTQ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5905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8"/>
    <w:lvl w:ilvl="0">
      <w:start w:val="1"/>
      <w:numFmt w:val="bullet"/>
      <w:lvlText w:val=""/>
      <w:lvlJc w:val="left"/>
      <w:pPr>
        <w:tabs>
          <w:tab w:val="num" w:pos="720"/>
        </w:tabs>
        <w:ind w:left="720" w:hanging="360"/>
      </w:pPr>
      <w:rPr>
        <w:rFonts w:ascii="Symbol" w:hAnsi="Symbol"/>
      </w:rPr>
    </w:lvl>
  </w:abstractNum>
  <w:abstractNum w:abstractNumId="1">
    <w:nsid w:val="00000005"/>
    <w:multiLevelType w:val="singleLevel"/>
    <w:tmpl w:val="00000005"/>
    <w:name w:val="WW8Num23"/>
    <w:lvl w:ilvl="0">
      <w:start w:val="1"/>
      <w:numFmt w:val="bullet"/>
      <w:lvlText w:val=""/>
      <w:lvlJc w:val="left"/>
      <w:pPr>
        <w:tabs>
          <w:tab w:val="num" w:pos="720"/>
        </w:tabs>
        <w:ind w:left="720" w:hanging="360"/>
      </w:pPr>
      <w:rPr>
        <w:rFonts w:ascii="Symbol" w:hAnsi="Symbol"/>
      </w:rPr>
    </w:lvl>
  </w:abstractNum>
  <w:abstractNum w:abstractNumId="2">
    <w:nsid w:val="00000006"/>
    <w:multiLevelType w:val="singleLevel"/>
    <w:tmpl w:val="00000006"/>
    <w:name w:val="WW8Num26"/>
    <w:lvl w:ilvl="0">
      <w:start w:val="1"/>
      <w:numFmt w:val="bullet"/>
      <w:lvlText w:val=""/>
      <w:lvlJc w:val="left"/>
      <w:pPr>
        <w:tabs>
          <w:tab w:val="num" w:pos="720"/>
        </w:tabs>
        <w:ind w:left="720" w:hanging="360"/>
      </w:pPr>
      <w:rPr>
        <w:rFonts w:ascii="Symbol" w:hAnsi="Symbol"/>
      </w:rPr>
    </w:lvl>
  </w:abstractNum>
  <w:abstractNum w:abstractNumId="3">
    <w:nsid w:val="000E570C"/>
    <w:multiLevelType w:val="hybridMultilevel"/>
    <w:tmpl w:val="4D7878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E905777"/>
    <w:multiLevelType w:val="hybridMultilevel"/>
    <w:tmpl w:val="667E87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256F67"/>
    <w:multiLevelType w:val="hybridMultilevel"/>
    <w:tmpl w:val="0D9A2AB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13F2DCA"/>
    <w:multiLevelType w:val="singleLevel"/>
    <w:tmpl w:val="04090001"/>
    <w:name w:val="RTF_Num 62"/>
    <w:lvl w:ilvl="0">
      <w:start w:val="1"/>
      <w:numFmt w:val="bullet"/>
      <w:lvlText w:val=""/>
      <w:lvlJc w:val="left"/>
      <w:pPr>
        <w:tabs>
          <w:tab w:val="num" w:pos="360"/>
        </w:tabs>
        <w:ind w:left="360" w:hanging="360"/>
      </w:pPr>
      <w:rPr>
        <w:rFonts w:ascii="Symbol" w:hAnsi="Symbol" w:cs="Times New Roman" w:hint="default"/>
      </w:rPr>
    </w:lvl>
  </w:abstractNum>
  <w:abstractNum w:abstractNumId="7">
    <w:nsid w:val="2FAB5FAA"/>
    <w:multiLevelType w:val="multilevel"/>
    <w:tmpl w:val="9E383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79174F"/>
    <w:multiLevelType w:val="hybridMultilevel"/>
    <w:tmpl w:val="2CB23842"/>
    <w:lvl w:ilvl="0" w:tplc="B9604CF8">
      <w:start w:val="1"/>
      <w:numFmt w:val="bullet"/>
      <w:pStyle w:val="Bullet2"/>
      <w:lvlText w:val=""/>
      <w:lvlJc w:val="left"/>
      <w:pPr>
        <w:tabs>
          <w:tab w:val="num" w:pos="1080"/>
        </w:tabs>
        <w:ind w:left="1080" w:hanging="360"/>
      </w:pPr>
      <w:rPr>
        <w:rFonts w:ascii="Symbol" w:hAnsi="Symbol" w:hint="default"/>
        <w:color w:val="auto"/>
      </w:rPr>
    </w:lvl>
    <w:lvl w:ilvl="1" w:tplc="1728BB90">
      <w:start w:val="1"/>
      <w:numFmt w:val="bullet"/>
      <w:lvlText w:val="o"/>
      <w:lvlJc w:val="left"/>
      <w:pPr>
        <w:tabs>
          <w:tab w:val="num" w:pos="1800"/>
        </w:tabs>
        <w:ind w:left="1800" w:hanging="360"/>
      </w:pPr>
      <w:rPr>
        <w:rFonts w:ascii="Courier New" w:hAnsi="Courier New" w:cs="Times New Roman" w:hint="default"/>
      </w:rPr>
    </w:lvl>
    <w:lvl w:ilvl="2" w:tplc="1758F8EC">
      <w:start w:val="1"/>
      <w:numFmt w:val="bullet"/>
      <w:lvlText w:val=""/>
      <w:lvlJc w:val="left"/>
      <w:pPr>
        <w:tabs>
          <w:tab w:val="num" w:pos="2520"/>
        </w:tabs>
        <w:ind w:left="2520" w:hanging="360"/>
      </w:pPr>
      <w:rPr>
        <w:rFonts w:ascii="Wingdings" w:hAnsi="Wingdings" w:hint="default"/>
      </w:rPr>
    </w:lvl>
    <w:lvl w:ilvl="3" w:tplc="38F8E230">
      <w:start w:val="1"/>
      <w:numFmt w:val="bullet"/>
      <w:lvlText w:val=""/>
      <w:lvlJc w:val="left"/>
      <w:pPr>
        <w:tabs>
          <w:tab w:val="num" w:pos="3240"/>
        </w:tabs>
        <w:ind w:left="3240" w:hanging="360"/>
      </w:pPr>
      <w:rPr>
        <w:rFonts w:ascii="Symbol" w:hAnsi="Symbol" w:hint="default"/>
      </w:rPr>
    </w:lvl>
    <w:lvl w:ilvl="4" w:tplc="EFD46068">
      <w:start w:val="1"/>
      <w:numFmt w:val="bullet"/>
      <w:lvlText w:val="o"/>
      <w:lvlJc w:val="left"/>
      <w:pPr>
        <w:tabs>
          <w:tab w:val="num" w:pos="3960"/>
        </w:tabs>
        <w:ind w:left="3960" w:hanging="360"/>
      </w:pPr>
      <w:rPr>
        <w:rFonts w:ascii="Courier New" w:hAnsi="Courier New" w:cs="Times New Roman" w:hint="default"/>
      </w:rPr>
    </w:lvl>
    <w:lvl w:ilvl="5" w:tplc="FE1861A4">
      <w:start w:val="1"/>
      <w:numFmt w:val="bullet"/>
      <w:lvlText w:val=""/>
      <w:lvlJc w:val="left"/>
      <w:pPr>
        <w:tabs>
          <w:tab w:val="num" w:pos="4680"/>
        </w:tabs>
        <w:ind w:left="4680" w:hanging="360"/>
      </w:pPr>
      <w:rPr>
        <w:rFonts w:ascii="Wingdings" w:hAnsi="Wingdings" w:hint="default"/>
      </w:rPr>
    </w:lvl>
    <w:lvl w:ilvl="6" w:tplc="657E33C8">
      <w:start w:val="1"/>
      <w:numFmt w:val="bullet"/>
      <w:lvlText w:val=""/>
      <w:lvlJc w:val="left"/>
      <w:pPr>
        <w:tabs>
          <w:tab w:val="num" w:pos="5400"/>
        </w:tabs>
        <w:ind w:left="5400" w:hanging="360"/>
      </w:pPr>
      <w:rPr>
        <w:rFonts w:ascii="Symbol" w:hAnsi="Symbol" w:hint="default"/>
      </w:rPr>
    </w:lvl>
    <w:lvl w:ilvl="7" w:tplc="04AEDF42">
      <w:start w:val="1"/>
      <w:numFmt w:val="bullet"/>
      <w:lvlText w:val="o"/>
      <w:lvlJc w:val="left"/>
      <w:pPr>
        <w:tabs>
          <w:tab w:val="num" w:pos="6120"/>
        </w:tabs>
        <w:ind w:left="6120" w:hanging="360"/>
      </w:pPr>
      <w:rPr>
        <w:rFonts w:ascii="Courier New" w:hAnsi="Courier New" w:cs="Times New Roman" w:hint="default"/>
      </w:rPr>
    </w:lvl>
    <w:lvl w:ilvl="8" w:tplc="710A1AEA">
      <w:start w:val="1"/>
      <w:numFmt w:val="bullet"/>
      <w:lvlText w:val=""/>
      <w:lvlJc w:val="left"/>
      <w:pPr>
        <w:tabs>
          <w:tab w:val="num" w:pos="6840"/>
        </w:tabs>
        <w:ind w:left="6840" w:hanging="360"/>
      </w:pPr>
      <w:rPr>
        <w:rFonts w:ascii="Wingdings" w:hAnsi="Wingdings" w:hint="default"/>
      </w:rPr>
    </w:lvl>
  </w:abstractNum>
  <w:abstractNum w:abstractNumId="9">
    <w:nsid w:val="35117924"/>
    <w:multiLevelType w:val="hybridMultilevel"/>
    <w:tmpl w:val="5F3CEA6C"/>
    <w:lvl w:ilvl="0" w:tplc="7D7A46F4">
      <w:start w:val="1"/>
      <w:numFmt w:val="bullet"/>
      <w:pStyle w:val="List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E046B6F"/>
    <w:multiLevelType w:val="singleLevel"/>
    <w:tmpl w:val="04090001"/>
    <w:name w:val="RTF_Num 22"/>
    <w:lvl w:ilvl="0">
      <w:start w:val="1"/>
      <w:numFmt w:val="bullet"/>
      <w:lvlText w:val=""/>
      <w:lvlJc w:val="left"/>
      <w:pPr>
        <w:tabs>
          <w:tab w:val="num" w:pos="360"/>
        </w:tabs>
        <w:ind w:left="360" w:hanging="360"/>
      </w:pPr>
      <w:rPr>
        <w:rFonts w:ascii="Symbol" w:hAnsi="Symbol" w:cs="Times New Roman" w:hint="default"/>
      </w:rPr>
    </w:lvl>
  </w:abstractNum>
  <w:abstractNum w:abstractNumId="11">
    <w:nsid w:val="3E9765CD"/>
    <w:multiLevelType w:val="hybridMultilevel"/>
    <w:tmpl w:val="51360EB6"/>
    <w:lvl w:ilvl="0" w:tplc="04090001">
      <w:start w:val="1"/>
      <w:numFmt w:val="bullet"/>
      <w:pStyle w:val="RFPBullet-Space"/>
      <w:lvlText w:val=""/>
      <w:lvlJc w:val="left"/>
      <w:pPr>
        <w:tabs>
          <w:tab w:val="num" w:pos="720"/>
        </w:tabs>
        <w:ind w:left="720" w:hanging="360"/>
      </w:pPr>
      <w:rPr>
        <w:rFonts w:ascii="Wingdings" w:hAnsi="Wingdings" w:hint="default"/>
      </w:rPr>
    </w:lvl>
    <w:lvl w:ilvl="1" w:tplc="04090003">
      <w:start w:val="1"/>
      <w:numFmt w:val="bullet"/>
      <w:pStyle w:val="RFP-Sub-Bullet-Space"/>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CD05074"/>
    <w:multiLevelType w:val="hybridMultilevel"/>
    <w:tmpl w:val="554C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8E7427"/>
    <w:multiLevelType w:val="singleLevel"/>
    <w:tmpl w:val="04090001"/>
    <w:name w:val="RTF_Num 32"/>
    <w:lvl w:ilvl="0">
      <w:start w:val="1"/>
      <w:numFmt w:val="bullet"/>
      <w:lvlText w:val=""/>
      <w:lvlJc w:val="left"/>
      <w:pPr>
        <w:tabs>
          <w:tab w:val="num" w:pos="360"/>
        </w:tabs>
        <w:ind w:left="360" w:hanging="360"/>
      </w:pPr>
      <w:rPr>
        <w:rFonts w:ascii="Symbol" w:hAnsi="Symbol" w:cs="Times New Roman" w:hint="default"/>
      </w:rPr>
    </w:lvl>
  </w:abstractNum>
  <w:abstractNum w:abstractNumId="14">
    <w:nsid w:val="624B2275"/>
    <w:multiLevelType w:val="singleLevel"/>
    <w:tmpl w:val="04090001"/>
    <w:name w:val="RTF_Num 72"/>
    <w:lvl w:ilvl="0">
      <w:start w:val="1"/>
      <w:numFmt w:val="bullet"/>
      <w:lvlText w:val=""/>
      <w:lvlJc w:val="left"/>
      <w:pPr>
        <w:tabs>
          <w:tab w:val="num" w:pos="360"/>
        </w:tabs>
        <w:ind w:left="360" w:hanging="360"/>
      </w:pPr>
      <w:rPr>
        <w:rFonts w:ascii="Symbol" w:hAnsi="Symbol" w:cs="Times New Roman" w:hint="default"/>
      </w:rPr>
    </w:lvl>
  </w:abstractNum>
  <w:abstractNum w:abstractNumId="15">
    <w:nsid w:val="633529DE"/>
    <w:multiLevelType w:val="singleLevel"/>
    <w:tmpl w:val="04090001"/>
    <w:name w:val="RTF_Num 322"/>
    <w:lvl w:ilvl="0">
      <w:start w:val="1"/>
      <w:numFmt w:val="bullet"/>
      <w:lvlText w:val=""/>
      <w:lvlJc w:val="left"/>
      <w:pPr>
        <w:tabs>
          <w:tab w:val="num" w:pos="360"/>
        </w:tabs>
        <w:ind w:left="360" w:hanging="360"/>
      </w:pPr>
      <w:rPr>
        <w:rFonts w:ascii="Symbol" w:hAnsi="Symbol" w:cs="Times New Roman" w:hint="default"/>
      </w:rPr>
    </w:lvl>
  </w:abstractNum>
  <w:abstractNum w:abstractNumId="16">
    <w:nsid w:val="650D6E03"/>
    <w:multiLevelType w:val="hybridMultilevel"/>
    <w:tmpl w:val="5B649512"/>
    <w:lvl w:ilvl="0" w:tplc="0409000B">
      <w:start w:val="1"/>
      <w:numFmt w:val="bullet"/>
      <w:lvlText w:val=""/>
      <w:lvlJc w:val="left"/>
      <w:pPr>
        <w:tabs>
          <w:tab w:val="num" w:pos="360"/>
        </w:tabs>
        <w:ind w:left="360" w:hanging="360"/>
      </w:pPr>
      <w:rPr>
        <w:rFonts w:ascii="Wingdings" w:hAnsi="Wingdings" w:hint="default"/>
        <w:color w:val="auto"/>
      </w:rPr>
    </w:lvl>
    <w:lvl w:ilvl="1" w:tplc="2DEC2292">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7DD06B93"/>
    <w:multiLevelType w:val="hybridMultilevel"/>
    <w:tmpl w:val="4C68C2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3"/>
  </w:num>
  <w:num w:numId="2">
    <w:abstractNumId w:val="5"/>
  </w:num>
  <w:num w:numId="3">
    <w:abstractNumId w:val="9"/>
  </w:num>
  <w:num w:numId="4">
    <w:abstractNumId w:val="11"/>
  </w:num>
  <w:num w:numId="5">
    <w:abstractNumId w:val="4"/>
  </w:num>
  <w:num w:numId="6">
    <w:abstractNumId w:val="15"/>
  </w:num>
  <w:num w:numId="7">
    <w:abstractNumId w:val="14"/>
  </w:num>
  <w:num w:numId="8">
    <w:abstractNumId w:val="6"/>
  </w:num>
  <w:num w:numId="9">
    <w:abstractNumId w:val="16"/>
  </w:num>
  <w:num w:numId="10">
    <w:abstractNumId w:val="8"/>
  </w:num>
  <w:num w:numId="11">
    <w:abstractNumId w:val="17"/>
  </w:num>
  <w:num w:numId="12">
    <w:abstractNumId w:val="12"/>
  </w:num>
  <w:num w:numId="1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5EF"/>
    <w:rsid w:val="00001D7F"/>
    <w:rsid w:val="00002927"/>
    <w:rsid w:val="000048C4"/>
    <w:rsid w:val="00004E8B"/>
    <w:rsid w:val="000053B3"/>
    <w:rsid w:val="00005506"/>
    <w:rsid w:val="00005A7D"/>
    <w:rsid w:val="0000635A"/>
    <w:rsid w:val="00007934"/>
    <w:rsid w:val="00007BF5"/>
    <w:rsid w:val="00007E48"/>
    <w:rsid w:val="0001162E"/>
    <w:rsid w:val="00013E45"/>
    <w:rsid w:val="0001422E"/>
    <w:rsid w:val="00014F90"/>
    <w:rsid w:val="00021A11"/>
    <w:rsid w:val="00025545"/>
    <w:rsid w:val="0002610C"/>
    <w:rsid w:val="000273B0"/>
    <w:rsid w:val="00027CE6"/>
    <w:rsid w:val="00032624"/>
    <w:rsid w:val="00032745"/>
    <w:rsid w:val="000339C6"/>
    <w:rsid w:val="00035096"/>
    <w:rsid w:val="00035809"/>
    <w:rsid w:val="0003663E"/>
    <w:rsid w:val="00036AC6"/>
    <w:rsid w:val="000373DA"/>
    <w:rsid w:val="000375A1"/>
    <w:rsid w:val="00037E6E"/>
    <w:rsid w:val="00041ECF"/>
    <w:rsid w:val="00041F9E"/>
    <w:rsid w:val="0004371B"/>
    <w:rsid w:val="00045B2A"/>
    <w:rsid w:val="0005174F"/>
    <w:rsid w:val="0005189C"/>
    <w:rsid w:val="000518AB"/>
    <w:rsid w:val="00053F3B"/>
    <w:rsid w:val="00054B29"/>
    <w:rsid w:val="0005552E"/>
    <w:rsid w:val="000572BB"/>
    <w:rsid w:val="00057881"/>
    <w:rsid w:val="00057EA5"/>
    <w:rsid w:val="000617DE"/>
    <w:rsid w:val="000629A6"/>
    <w:rsid w:val="00062AF5"/>
    <w:rsid w:val="00062CCF"/>
    <w:rsid w:val="0006536C"/>
    <w:rsid w:val="00065781"/>
    <w:rsid w:val="00067C19"/>
    <w:rsid w:val="0007063B"/>
    <w:rsid w:val="0007110C"/>
    <w:rsid w:val="00071469"/>
    <w:rsid w:val="00073513"/>
    <w:rsid w:val="00075A12"/>
    <w:rsid w:val="00075A35"/>
    <w:rsid w:val="000762A3"/>
    <w:rsid w:val="00082835"/>
    <w:rsid w:val="000850C5"/>
    <w:rsid w:val="00086225"/>
    <w:rsid w:val="00087B50"/>
    <w:rsid w:val="00090BAF"/>
    <w:rsid w:val="00090E22"/>
    <w:rsid w:val="00091B42"/>
    <w:rsid w:val="00091B5D"/>
    <w:rsid w:val="00092E48"/>
    <w:rsid w:val="0009327B"/>
    <w:rsid w:val="000962BA"/>
    <w:rsid w:val="000A3AFD"/>
    <w:rsid w:val="000A4CC2"/>
    <w:rsid w:val="000A4E2A"/>
    <w:rsid w:val="000A5154"/>
    <w:rsid w:val="000A748B"/>
    <w:rsid w:val="000B0058"/>
    <w:rsid w:val="000B68A4"/>
    <w:rsid w:val="000C1581"/>
    <w:rsid w:val="000C1E3F"/>
    <w:rsid w:val="000C2709"/>
    <w:rsid w:val="000C6707"/>
    <w:rsid w:val="000C6F4C"/>
    <w:rsid w:val="000C7D1B"/>
    <w:rsid w:val="000D00E0"/>
    <w:rsid w:val="000D11F7"/>
    <w:rsid w:val="000D3E73"/>
    <w:rsid w:val="000D668F"/>
    <w:rsid w:val="000D7BBD"/>
    <w:rsid w:val="000E00AC"/>
    <w:rsid w:val="000E0864"/>
    <w:rsid w:val="000E171D"/>
    <w:rsid w:val="000E17D4"/>
    <w:rsid w:val="000E2C73"/>
    <w:rsid w:val="000E34E0"/>
    <w:rsid w:val="000E5F16"/>
    <w:rsid w:val="000E695D"/>
    <w:rsid w:val="000F06B3"/>
    <w:rsid w:val="000F59C2"/>
    <w:rsid w:val="000F6158"/>
    <w:rsid w:val="000F725F"/>
    <w:rsid w:val="000F78DD"/>
    <w:rsid w:val="000F7B2B"/>
    <w:rsid w:val="00101AF1"/>
    <w:rsid w:val="00102769"/>
    <w:rsid w:val="0010283E"/>
    <w:rsid w:val="001032E3"/>
    <w:rsid w:val="00103465"/>
    <w:rsid w:val="00104C88"/>
    <w:rsid w:val="00105424"/>
    <w:rsid w:val="00106492"/>
    <w:rsid w:val="00110E32"/>
    <w:rsid w:val="00112044"/>
    <w:rsid w:val="00114682"/>
    <w:rsid w:val="00115219"/>
    <w:rsid w:val="0011753D"/>
    <w:rsid w:val="00117786"/>
    <w:rsid w:val="001218E8"/>
    <w:rsid w:val="00124A9C"/>
    <w:rsid w:val="0013151D"/>
    <w:rsid w:val="00131C86"/>
    <w:rsid w:val="00132326"/>
    <w:rsid w:val="00133292"/>
    <w:rsid w:val="001345F6"/>
    <w:rsid w:val="00135B20"/>
    <w:rsid w:val="00140C18"/>
    <w:rsid w:val="00141F13"/>
    <w:rsid w:val="00141F63"/>
    <w:rsid w:val="0014440F"/>
    <w:rsid w:val="00146155"/>
    <w:rsid w:val="001466C5"/>
    <w:rsid w:val="00146D7D"/>
    <w:rsid w:val="00147BED"/>
    <w:rsid w:val="001502ED"/>
    <w:rsid w:val="00156EAF"/>
    <w:rsid w:val="0016075A"/>
    <w:rsid w:val="001632F4"/>
    <w:rsid w:val="001635B9"/>
    <w:rsid w:val="001635CB"/>
    <w:rsid w:val="0016417A"/>
    <w:rsid w:val="00171E0E"/>
    <w:rsid w:val="00173558"/>
    <w:rsid w:val="00174263"/>
    <w:rsid w:val="001747CE"/>
    <w:rsid w:val="001753DF"/>
    <w:rsid w:val="00175AF6"/>
    <w:rsid w:val="00175EF6"/>
    <w:rsid w:val="001802FA"/>
    <w:rsid w:val="00180982"/>
    <w:rsid w:val="00182300"/>
    <w:rsid w:val="001823FF"/>
    <w:rsid w:val="001833A0"/>
    <w:rsid w:val="00183B98"/>
    <w:rsid w:val="001850BD"/>
    <w:rsid w:val="00187B0F"/>
    <w:rsid w:val="00190136"/>
    <w:rsid w:val="001906B7"/>
    <w:rsid w:val="00192EDF"/>
    <w:rsid w:val="00193052"/>
    <w:rsid w:val="00194C68"/>
    <w:rsid w:val="0019556A"/>
    <w:rsid w:val="001957E3"/>
    <w:rsid w:val="001A0345"/>
    <w:rsid w:val="001A07DF"/>
    <w:rsid w:val="001A2BFB"/>
    <w:rsid w:val="001A3089"/>
    <w:rsid w:val="001A5C06"/>
    <w:rsid w:val="001A6D9F"/>
    <w:rsid w:val="001A7C3B"/>
    <w:rsid w:val="001B007F"/>
    <w:rsid w:val="001B28D2"/>
    <w:rsid w:val="001B38B7"/>
    <w:rsid w:val="001B6F8C"/>
    <w:rsid w:val="001C088F"/>
    <w:rsid w:val="001C1256"/>
    <w:rsid w:val="001C25F0"/>
    <w:rsid w:val="001C4302"/>
    <w:rsid w:val="001C4E03"/>
    <w:rsid w:val="001C5D01"/>
    <w:rsid w:val="001C63EF"/>
    <w:rsid w:val="001C7855"/>
    <w:rsid w:val="001D1648"/>
    <w:rsid w:val="001D5C48"/>
    <w:rsid w:val="001D5FFA"/>
    <w:rsid w:val="001D7038"/>
    <w:rsid w:val="001D7D9B"/>
    <w:rsid w:val="001E1BA7"/>
    <w:rsid w:val="001E2453"/>
    <w:rsid w:val="001E443F"/>
    <w:rsid w:val="001E523D"/>
    <w:rsid w:val="001E58A2"/>
    <w:rsid w:val="001F02D0"/>
    <w:rsid w:val="001F15F0"/>
    <w:rsid w:val="001F27FE"/>
    <w:rsid w:val="001F28A5"/>
    <w:rsid w:val="001F2C76"/>
    <w:rsid w:val="001F497D"/>
    <w:rsid w:val="001F586A"/>
    <w:rsid w:val="001F686F"/>
    <w:rsid w:val="001F68D9"/>
    <w:rsid w:val="001F6F3F"/>
    <w:rsid w:val="00200D8C"/>
    <w:rsid w:val="00204F6A"/>
    <w:rsid w:val="0020612E"/>
    <w:rsid w:val="00206330"/>
    <w:rsid w:val="0020749A"/>
    <w:rsid w:val="00207F40"/>
    <w:rsid w:val="00212947"/>
    <w:rsid w:val="00212C4D"/>
    <w:rsid w:val="0021463E"/>
    <w:rsid w:val="00217A57"/>
    <w:rsid w:val="00220A07"/>
    <w:rsid w:val="00222A53"/>
    <w:rsid w:val="00223528"/>
    <w:rsid w:val="00223B4B"/>
    <w:rsid w:val="00224F20"/>
    <w:rsid w:val="00225044"/>
    <w:rsid w:val="00225EC6"/>
    <w:rsid w:val="00226687"/>
    <w:rsid w:val="00231167"/>
    <w:rsid w:val="00233163"/>
    <w:rsid w:val="00233CFF"/>
    <w:rsid w:val="00234291"/>
    <w:rsid w:val="00234800"/>
    <w:rsid w:val="00235756"/>
    <w:rsid w:val="00236D45"/>
    <w:rsid w:val="00244467"/>
    <w:rsid w:val="00246BE1"/>
    <w:rsid w:val="002502F9"/>
    <w:rsid w:val="00251665"/>
    <w:rsid w:val="00252963"/>
    <w:rsid w:val="00253135"/>
    <w:rsid w:val="002556BE"/>
    <w:rsid w:val="00255896"/>
    <w:rsid w:val="00257A77"/>
    <w:rsid w:val="0026009D"/>
    <w:rsid w:val="00263BA8"/>
    <w:rsid w:val="0026417C"/>
    <w:rsid w:val="00264222"/>
    <w:rsid w:val="002724DB"/>
    <w:rsid w:val="00274A12"/>
    <w:rsid w:val="00274B0E"/>
    <w:rsid w:val="00276553"/>
    <w:rsid w:val="0027765B"/>
    <w:rsid w:val="0027792F"/>
    <w:rsid w:val="00280142"/>
    <w:rsid w:val="002807BE"/>
    <w:rsid w:val="00280F13"/>
    <w:rsid w:val="00283F56"/>
    <w:rsid w:val="00285749"/>
    <w:rsid w:val="00285967"/>
    <w:rsid w:val="0028685A"/>
    <w:rsid w:val="00287F69"/>
    <w:rsid w:val="00291AB2"/>
    <w:rsid w:val="00292126"/>
    <w:rsid w:val="00292F39"/>
    <w:rsid w:val="0029308A"/>
    <w:rsid w:val="002933BB"/>
    <w:rsid w:val="002937EA"/>
    <w:rsid w:val="00295928"/>
    <w:rsid w:val="002962F9"/>
    <w:rsid w:val="0029697B"/>
    <w:rsid w:val="0029718A"/>
    <w:rsid w:val="002A27F6"/>
    <w:rsid w:val="002A333C"/>
    <w:rsid w:val="002A39C4"/>
    <w:rsid w:val="002A4012"/>
    <w:rsid w:val="002A4F88"/>
    <w:rsid w:val="002A5A6B"/>
    <w:rsid w:val="002A7B99"/>
    <w:rsid w:val="002A7FFE"/>
    <w:rsid w:val="002B0C8F"/>
    <w:rsid w:val="002B1643"/>
    <w:rsid w:val="002B299C"/>
    <w:rsid w:val="002B3811"/>
    <w:rsid w:val="002B417E"/>
    <w:rsid w:val="002B4DB9"/>
    <w:rsid w:val="002B6283"/>
    <w:rsid w:val="002B6A42"/>
    <w:rsid w:val="002B7E97"/>
    <w:rsid w:val="002C29ED"/>
    <w:rsid w:val="002C7C48"/>
    <w:rsid w:val="002D0BEF"/>
    <w:rsid w:val="002D1CD2"/>
    <w:rsid w:val="002D28AB"/>
    <w:rsid w:val="002D3701"/>
    <w:rsid w:val="002D3A20"/>
    <w:rsid w:val="002D3D0C"/>
    <w:rsid w:val="002D40B8"/>
    <w:rsid w:val="002D7DD7"/>
    <w:rsid w:val="002E06B9"/>
    <w:rsid w:val="002E37C5"/>
    <w:rsid w:val="002E3CF7"/>
    <w:rsid w:val="002E6414"/>
    <w:rsid w:val="002E6EBC"/>
    <w:rsid w:val="002E7C45"/>
    <w:rsid w:val="002F0722"/>
    <w:rsid w:val="002F2A00"/>
    <w:rsid w:val="002F4D42"/>
    <w:rsid w:val="002F5350"/>
    <w:rsid w:val="002F58E2"/>
    <w:rsid w:val="002F7FE2"/>
    <w:rsid w:val="003004F0"/>
    <w:rsid w:val="00304406"/>
    <w:rsid w:val="0030447F"/>
    <w:rsid w:val="00304686"/>
    <w:rsid w:val="00305148"/>
    <w:rsid w:val="00306C23"/>
    <w:rsid w:val="0030730E"/>
    <w:rsid w:val="00307C31"/>
    <w:rsid w:val="003106D8"/>
    <w:rsid w:val="0031302C"/>
    <w:rsid w:val="003136AE"/>
    <w:rsid w:val="0031509C"/>
    <w:rsid w:val="00321075"/>
    <w:rsid w:val="00321678"/>
    <w:rsid w:val="003228B2"/>
    <w:rsid w:val="00322B1A"/>
    <w:rsid w:val="00323A5E"/>
    <w:rsid w:val="00325593"/>
    <w:rsid w:val="003255F0"/>
    <w:rsid w:val="00326357"/>
    <w:rsid w:val="0032649F"/>
    <w:rsid w:val="00333EA4"/>
    <w:rsid w:val="00333EDF"/>
    <w:rsid w:val="00336AAF"/>
    <w:rsid w:val="0033703F"/>
    <w:rsid w:val="00340708"/>
    <w:rsid w:val="0034372C"/>
    <w:rsid w:val="00343AF2"/>
    <w:rsid w:val="00343CC6"/>
    <w:rsid w:val="0034422B"/>
    <w:rsid w:val="003445B6"/>
    <w:rsid w:val="00346D23"/>
    <w:rsid w:val="0034778A"/>
    <w:rsid w:val="0034791E"/>
    <w:rsid w:val="00347FED"/>
    <w:rsid w:val="00350010"/>
    <w:rsid w:val="00350787"/>
    <w:rsid w:val="00352C13"/>
    <w:rsid w:val="00352D86"/>
    <w:rsid w:val="00353F3E"/>
    <w:rsid w:val="00355147"/>
    <w:rsid w:val="00355D0E"/>
    <w:rsid w:val="00356971"/>
    <w:rsid w:val="00357066"/>
    <w:rsid w:val="003577A2"/>
    <w:rsid w:val="00365921"/>
    <w:rsid w:val="0036625C"/>
    <w:rsid w:val="003702E2"/>
    <w:rsid w:val="003706BF"/>
    <w:rsid w:val="0037104D"/>
    <w:rsid w:val="003713E8"/>
    <w:rsid w:val="0037335A"/>
    <w:rsid w:val="003734F8"/>
    <w:rsid w:val="003737B9"/>
    <w:rsid w:val="003747C0"/>
    <w:rsid w:val="003763F7"/>
    <w:rsid w:val="003766C9"/>
    <w:rsid w:val="0037745E"/>
    <w:rsid w:val="0038368A"/>
    <w:rsid w:val="003838B9"/>
    <w:rsid w:val="00385B0C"/>
    <w:rsid w:val="00386288"/>
    <w:rsid w:val="00390678"/>
    <w:rsid w:val="003916DC"/>
    <w:rsid w:val="00392866"/>
    <w:rsid w:val="00394736"/>
    <w:rsid w:val="00395D7C"/>
    <w:rsid w:val="00396202"/>
    <w:rsid w:val="00396473"/>
    <w:rsid w:val="00396AC3"/>
    <w:rsid w:val="00397E0A"/>
    <w:rsid w:val="003A0DEB"/>
    <w:rsid w:val="003A24EA"/>
    <w:rsid w:val="003A3D6C"/>
    <w:rsid w:val="003A7910"/>
    <w:rsid w:val="003B00C7"/>
    <w:rsid w:val="003B1354"/>
    <w:rsid w:val="003B3262"/>
    <w:rsid w:val="003B4A34"/>
    <w:rsid w:val="003B5456"/>
    <w:rsid w:val="003B66B5"/>
    <w:rsid w:val="003B6950"/>
    <w:rsid w:val="003B71C4"/>
    <w:rsid w:val="003B790D"/>
    <w:rsid w:val="003B7DBA"/>
    <w:rsid w:val="003C02A9"/>
    <w:rsid w:val="003C047C"/>
    <w:rsid w:val="003C16FF"/>
    <w:rsid w:val="003C21F0"/>
    <w:rsid w:val="003C24FE"/>
    <w:rsid w:val="003C25BB"/>
    <w:rsid w:val="003C2744"/>
    <w:rsid w:val="003C2F0C"/>
    <w:rsid w:val="003C3A17"/>
    <w:rsid w:val="003C4844"/>
    <w:rsid w:val="003C4FBF"/>
    <w:rsid w:val="003C506A"/>
    <w:rsid w:val="003C58AA"/>
    <w:rsid w:val="003C700B"/>
    <w:rsid w:val="003D03F2"/>
    <w:rsid w:val="003D0972"/>
    <w:rsid w:val="003D1962"/>
    <w:rsid w:val="003D23F4"/>
    <w:rsid w:val="003D249F"/>
    <w:rsid w:val="003D2EC7"/>
    <w:rsid w:val="003D482E"/>
    <w:rsid w:val="003D4DED"/>
    <w:rsid w:val="003D5917"/>
    <w:rsid w:val="003E0203"/>
    <w:rsid w:val="003E0867"/>
    <w:rsid w:val="003E1357"/>
    <w:rsid w:val="003E1AD9"/>
    <w:rsid w:val="003E32A4"/>
    <w:rsid w:val="003E5187"/>
    <w:rsid w:val="003E661D"/>
    <w:rsid w:val="003E7F4C"/>
    <w:rsid w:val="003F1069"/>
    <w:rsid w:val="003F55A0"/>
    <w:rsid w:val="003F66D0"/>
    <w:rsid w:val="004002FF"/>
    <w:rsid w:val="0040091C"/>
    <w:rsid w:val="00400B7C"/>
    <w:rsid w:val="00400C95"/>
    <w:rsid w:val="00406208"/>
    <w:rsid w:val="00406510"/>
    <w:rsid w:val="004124BF"/>
    <w:rsid w:val="00412F09"/>
    <w:rsid w:val="0041515F"/>
    <w:rsid w:val="004152F1"/>
    <w:rsid w:val="00415A1B"/>
    <w:rsid w:val="00416D48"/>
    <w:rsid w:val="004170DC"/>
    <w:rsid w:val="004170FA"/>
    <w:rsid w:val="004175E2"/>
    <w:rsid w:val="0042059B"/>
    <w:rsid w:val="00422E7E"/>
    <w:rsid w:val="00424751"/>
    <w:rsid w:val="00424891"/>
    <w:rsid w:val="00425A25"/>
    <w:rsid w:val="00425AE8"/>
    <w:rsid w:val="004269CA"/>
    <w:rsid w:val="00427D1A"/>
    <w:rsid w:val="00434F0B"/>
    <w:rsid w:val="0043560A"/>
    <w:rsid w:val="0043588B"/>
    <w:rsid w:val="00436618"/>
    <w:rsid w:val="00436A1E"/>
    <w:rsid w:val="0043778D"/>
    <w:rsid w:val="004411D8"/>
    <w:rsid w:val="0044533D"/>
    <w:rsid w:val="0044675F"/>
    <w:rsid w:val="00447866"/>
    <w:rsid w:val="004511F6"/>
    <w:rsid w:val="004516E9"/>
    <w:rsid w:val="00452862"/>
    <w:rsid w:val="00452D32"/>
    <w:rsid w:val="00454A9A"/>
    <w:rsid w:val="004564D8"/>
    <w:rsid w:val="004564FF"/>
    <w:rsid w:val="00456662"/>
    <w:rsid w:val="00456B9D"/>
    <w:rsid w:val="00456BDF"/>
    <w:rsid w:val="00457EBF"/>
    <w:rsid w:val="0046207F"/>
    <w:rsid w:val="0046578D"/>
    <w:rsid w:val="00467593"/>
    <w:rsid w:val="0047243E"/>
    <w:rsid w:val="004740B6"/>
    <w:rsid w:val="00474753"/>
    <w:rsid w:val="00474877"/>
    <w:rsid w:val="00477FAA"/>
    <w:rsid w:val="00480404"/>
    <w:rsid w:val="00480F88"/>
    <w:rsid w:val="00483074"/>
    <w:rsid w:val="00487F58"/>
    <w:rsid w:val="00490AF3"/>
    <w:rsid w:val="00491105"/>
    <w:rsid w:val="00492098"/>
    <w:rsid w:val="00492C14"/>
    <w:rsid w:val="00493195"/>
    <w:rsid w:val="00493E6B"/>
    <w:rsid w:val="00494A82"/>
    <w:rsid w:val="004955E2"/>
    <w:rsid w:val="00497B93"/>
    <w:rsid w:val="00497E3E"/>
    <w:rsid w:val="004A069D"/>
    <w:rsid w:val="004A1C45"/>
    <w:rsid w:val="004A2D9A"/>
    <w:rsid w:val="004A421E"/>
    <w:rsid w:val="004A62A0"/>
    <w:rsid w:val="004B017F"/>
    <w:rsid w:val="004B103C"/>
    <w:rsid w:val="004B2434"/>
    <w:rsid w:val="004B3774"/>
    <w:rsid w:val="004B4C11"/>
    <w:rsid w:val="004B4CC1"/>
    <w:rsid w:val="004B5DAA"/>
    <w:rsid w:val="004B6574"/>
    <w:rsid w:val="004B6E09"/>
    <w:rsid w:val="004C147E"/>
    <w:rsid w:val="004C29B5"/>
    <w:rsid w:val="004C2F46"/>
    <w:rsid w:val="004C4581"/>
    <w:rsid w:val="004C6446"/>
    <w:rsid w:val="004C7BC8"/>
    <w:rsid w:val="004D01A4"/>
    <w:rsid w:val="004D2550"/>
    <w:rsid w:val="004D2D12"/>
    <w:rsid w:val="004D5375"/>
    <w:rsid w:val="004D615D"/>
    <w:rsid w:val="004D674B"/>
    <w:rsid w:val="004E080F"/>
    <w:rsid w:val="004E0EC0"/>
    <w:rsid w:val="004E1200"/>
    <w:rsid w:val="004E1F1E"/>
    <w:rsid w:val="004E2077"/>
    <w:rsid w:val="004E2578"/>
    <w:rsid w:val="004E2FF5"/>
    <w:rsid w:val="004E32A6"/>
    <w:rsid w:val="004F02E1"/>
    <w:rsid w:val="004F05E2"/>
    <w:rsid w:val="004F0790"/>
    <w:rsid w:val="004F3824"/>
    <w:rsid w:val="004F4DBB"/>
    <w:rsid w:val="004F56AA"/>
    <w:rsid w:val="004F6CA6"/>
    <w:rsid w:val="005003D6"/>
    <w:rsid w:val="005011CD"/>
    <w:rsid w:val="00502D8D"/>
    <w:rsid w:val="005041AF"/>
    <w:rsid w:val="00505C4C"/>
    <w:rsid w:val="00506D59"/>
    <w:rsid w:val="0050705C"/>
    <w:rsid w:val="00511672"/>
    <w:rsid w:val="0051352D"/>
    <w:rsid w:val="00515B2A"/>
    <w:rsid w:val="00516818"/>
    <w:rsid w:val="00517650"/>
    <w:rsid w:val="0052353E"/>
    <w:rsid w:val="005252E6"/>
    <w:rsid w:val="005254E7"/>
    <w:rsid w:val="00525920"/>
    <w:rsid w:val="005261D4"/>
    <w:rsid w:val="0052731B"/>
    <w:rsid w:val="0053272F"/>
    <w:rsid w:val="00532C2B"/>
    <w:rsid w:val="00535673"/>
    <w:rsid w:val="00536303"/>
    <w:rsid w:val="0053698E"/>
    <w:rsid w:val="00536B07"/>
    <w:rsid w:val="005372AB"/>
    <w:rsid w:val="005404AC"/>
    <w:rsid w:val="005437BC"/>
    <w:rsid w:val="00543CFF"/>
    <w:rsid w:val="00543FF3"/>
    <w:rsid w:val="00544522"/>
    <w:rsid w:val="00544BCD"/>
    <w:rsid w:val="00545CCD"/>
    <w:rsid w:val="0054638A"/>
    <w:rsid w:val="00547251"/>
    <w:rsid w:val="005474AE"/>
    <w:rsid w:val="0054796E"/>
    <w:rsid w:val="00550984"/>
    <w:rsid w:val="0055413F"/>
    <w:rsid w:val="00554BA7"/>
    <w:rsid w:val="00557C2D"/>
    <w:rsid w:val="005613D9"/>
    <w:rsid w:val="005614A6"/>
    <w:rsid w:val="00562348"/>
    <w:rsid w:val="00563626"/>
    <w:rsid w:val="00563923"/>
    <w:rsid w:val="005639F5"/>
    <w:rsid w:val="00563F0D"/>
    <w:rsid w:val="00566028"/>
    <w:rsid w:val="00566E88"/>
    <w:rsid w:val="00566EB2"/>
    <w:rsid w:val="00566ECB"/>
    <w:rsid w:val="00566FA0"/>
    <w:rsid w:val="005723D0"/>
    <w:rsid w:val="00573D8F"/>
    <w:rsid w:val="0057423A"/>
    <w:rsid w:val="005776C8"/>
    <w:rsid w:val="005800A8"/>
    <w:rsid w:val="005801F0"/>
    <w:rsid w:val="00580AC2"/>
    <w:rsid w:val="0058287A"/>
    <w:rsid w:val="0058311A"/>
    <w:rsid w:val="00587077"/>
    <w:rsid w:val="0058736E"/>
    <w:rsid w:val="005878FF"/>
    <w:rsid w:val="00590651"/>
    <w:rsid w:val="0059086D"/>
    <w:rsid w:val="00590FEF"/>
    <w:rsid w:val="00592D82"/>
    <w:rsid w:val="0059773D"/>
    <w:rsid w:val="005A1823"/>
    <w:rsid w:val="005A23D7"/>
    <w:rsid w:val="005A2D75"/>
    <w:rsid w:val="005A4631"/>
    <w:rsid w:val="005A4936"/>
    <w:rsid w:val="005A4AE6"/>
    <w:rsid w:val="005A58EF"/>
    <w:rsid w:val="005A5B0C"/>
    <w:rsid w:val="005B080E"/>
    <w:rsid w:val="005B12DA"/>
    <w:rsid w:val="005B1525"/>
    <w:rsid w:val="005B1AFA"/>
    <w:rsid w:val="005B3449"/>
    <w:rsid w:val="005B3BAA"/>
    <w:rsid w:val="005B4459"/>
    <w:rsid w:val="005B5FC4"/>
    <w:rsid w:val="005B6E38"/>
    <w:rsid w:val="005C0C10"/>
    <w:rsid w:val="005C1B5A"/>
    <w:rsid w:val="005C20E2"/>
    <w:rsid w:val="005C288A"/>
    <w:rsid w:val="005C3726"/>
    <w:rsid w:val="005C3F02"/>
    <w:rsid w:val="005C3F32"/>
    <w:rsid w:val="005C5CC3"/>
    <w:rsid w:val="005D17E4"/>
    <w:rsid w:val="005D1978"/>
    <w:rsid w:val="005D1C7E"/>
    <w:rsid w:val="005D3B57"/>
    <w:rsid w:val="005D48D4"/>
    <w:rsid w:val="005D6E39"/>
    <w:rsid w:val="005E1371"/>
    <w:rsid w:val="005E2E74"/>
    <w:rsid w:val="005E53FD"/>
    <w:rsid w:val="005E78D5"/>
    <w:rsid w:val="005E7B53"/>
    <w:rsid w:val="005E7C4E"/>
    <w:rsid w:val="005F009D"/>
    <w:rsid w:val="005F0E3C"/>
    <w:rsid w:val="005F18FD"/>
    <w:rsid w:val="005F1A3E"/>
    <w:rsid w:val="005F4350"/>
    <w:rsid w:val="005F66F4"/>
    <w:rsid w:val="00600F7A"/>
    <w:rsid w:val="006029A8"/>
    <w:rsid w:val="00602E28"/>
    <w:rsid w:val="00604E8F"/>
    <w:rsid w:val="00605907"/>
    <w:rsid w:val="006065D3"/>
    <w:rsid w:val="00606D5A"/>
    <w:rsid w:val="00607DC8"/>
    <w:rsid w:val="00611D9B"/>
    <w:rsid w:val="00611EB5"/>
    <w:rsid w:val="006131AD"/>
    <w:rsid w:val="006138B9"/>
    <w:rsid w:val="00614FA4"/>
    <w:rsid w:val="0061654E"/>
    <w:rsid w:val="00616AD9"/>
    <w:rsid w:val="0061790F"/>
    <w:rsid w:val="00621B8D"/>
    <w:rsid w:val="006240D7"/>
    <w:rsid w:val="006257D8"/>
    <w:rsid w:val="006268FB"/>
    <w:rsid w:val="006274B9"/>
    <w:rsid w:val="00627B61"/>
    <w:rsid w:val="00630F4A"/>
    <w:rsid w:val="006321F0"/>
    <w:rsid w:val="0063233F"/>
    <w:rsid w:val="00632CFB"/>
    <w:rsid w:val="006333BF"/>
    <w:rsid w:val="00633A93"/>
    <w:rsid w:val="006346E7"/>
    <w:rsid w:val="00634C32"/>
    <w:rsid w:val="006356C1"/>
    <w:rsid w:val="0063592A"/>
    <w:rsid w:val="006368B5"/>
    <w:rsid w:val="00641307"/>
    <w:rsid w:val="00643607"/>
    <w:rsid w:val="006436CA"/>
    <w:rsid w:val="00646D23"/>
    <w:rsid w:val="00647981"/>
    <w:rsid w:val="00647BC1"/>
    <w:rsid w:val="0065036A"/>
    <w:rsid w:val="00651031"/>
    <w:rsid w:val="006511FE"/>
    <w:rsid w:val="0065274D"/>
    <w:rsid w:val="006531BF"/>
    <w:rsid w:val="006532C5"/>
    <w:rsid w:val="00655024"/>
    <w:rsid w:val="00656456"/>
    <w:rsid w:val="00665F45"/>
    <w:rsid w:val="00666501"/>
    <w:rsid w:val="00670CB9"/>
    <w:rsid w:val="00671103"/>
    <w:rsid w:val="006726FB"/>
    <w:rsid w:val="00673C33"/>
    <w:rsid w:val="00674606"/>
    <w:rsid w:val="00676AE7"/>
    <w:rsid w:val="00677D3C"/>
    <w:rsid w:val="0068027E"/>
    <w:rsid w:val="00680AF3"/>
    <w:rsid w:val="00680BD5"/>
    <w:rsid w:val="00680E90"/>
    <w:rsid w:val="0068129D"/>
    <w:rsid w:val="00681D66"/>
    <w:rsid w:val="00682BB5"/>
    <w:rsid w:val="00683030"/>
    <w:rsid w:val="00686008"/>
    <w:rsid w:val="0068687C"/>
    <w:rsid w:val="00695B20"/>
    <w:rsid w:val="00695FC2"/>
    <w:rsid w:val="00696BBE"/>
    <w:rsid w:val="00696FDC"/>
    <w:rsid w:val="006A0D20"/>
    <w:rsid w:val="006A286C"/>
    <w:rsid w:val="006A3EF1"/>
    <w:rsid w:val="006A41AC"/>
    <w:rsid w:val="006A5DDF"/>
    <w:rsid w:val="006A6DA7"/>
    <w:rsid w:val="006A7888"/>
    <w:rsid w:val="006B2D8D"/>
    <w:rsid w:val="006B49DD"/>
    <w:rsid w:val="006B57E5"/>
    <w:rsid w:val="006B7FB5"/>
    <w:rsid w:val="006C1D9A"/>
    <w:rsid w:val="006C3522"/>
    <w:rsid w:val="006C61F1"/>
    <w:rsid w:val="006D1193"/>
    <w:rsid w:val="006D215F"/>
    <w:rsid w:val="006D2A49"/>
    <w:rsid w:val="006D47ED"/>
    <w:rsid w:val="006D4F0F"/>
    <w:rsid w:val="006D4FBF"/>
    <w:rsid w:val="006E090E"/>
    <w:rsid w:val="006E1A6A"/>
    <w:rsid w:val="006E2598"/>
    <w:rsid w:val="006E33C0"/>
    <w:rsid w:val="006E3A43"/>
    <w:rsid w:val="006E3EAD"/>
    <w:rsid w:val="006E56D6"/>
    <w:rsid w:val="006E6A9A"/>
    <w:rsid w:val="006F1ED3"/>
    <w:rsid w:val="006F255F"/>
    <w:rsid w:val="006F3C82"/>
    <w:rsid w:val="006F520F"/>
    <w:rsid w:val="006F54F7"/>
    <w:rsid w:val="006F708E"/>
    <w:rsid w:val="00700707"/>
    <w:rsid w:val="00702C04"/>
    <w:rsid w:val="007040CC"/>
    <w:rsid w:val="007060F7"/>
    <w:rsid w:val="00710A15"/>
    <w:rsid w:val="007150CF"/>
    <w:rsid w:val="00715C63"/>
    <w:rsid w:val="00715C70"/>
    <w:rsid w:val="00716712"/>
    <w:rsid w:val="00717E93"/>
    <w:rsid w:val="00721155"/>
    <w:rsid w:val="007225BF"/>
    <w:rsid w:val="007226A2"/>
    <w:rsid w:val="0072296C"/>
    <w:rsid w:val="00722AA0"/>
    <w:rsid w:val="00722BFA"/>
    <w:rsid w:val="00722D6F"/>
    <w:rsid w:val="0072362C"/>
    <w:rsid w:val="0072380E"/>
    <w:rsid w:val="00724114"/>
    <w:rsid w:val="007242A8"/>
    <w:rsid w:val="00725271"/>
    <w:rsid w:val="0072639C"/>
    <w:rsid w:val="00727ED6"/>
    <w:rsid w:val="00730026"/>
    <w:rsid w:val="0073203B"/>
    <w:rsid w:val="007337CF"/>
    <w:rsid w:val="00733B28"/>
    <w:rsid w:val="00734D38"/>
    <w:rsid w:val="00735AEF"/>
    <w:rsid w:val="007364AF"/>
    <w:rsid w:val="00737795"/>
    <w:rsid w:val="00741C73"/>
    <w:rsid w:val="00746926"/>
    <w:rsid w:val="0075240D"/>
    <w:rsid w:val="00752455"/>
    <w:rsid w:val="00753425"/>
    <w:rsid w:val="007542E3"/>
    <w:rsid w:val="00754FA8"/>
    <w:rsid w:val="007569A7"/>
    <w:rsid w:val="00757907"/>
    <w:rsid w:val="00760E43"/>
    <w:rsid w:val="007621F3"/>
    <w:rsid w:val="00762645"/>
    <w:rsid w:val="0076294E"/>
    <w:rsid w:val="00762B70"/>
    <w:rsid w:val="007637C9"/>
    <w:rsid w:val="007638B4"/>
    <w:rsid w:val="00765BE6"/>
    <w:rsid w:val="00767383"/>
    <w:rsid w:val="00767C1D"/>
    <w:rsid w:val="007704BF"/>
    <w:rsid w:val="0077107E"/>
    <w:rsid w:val="00771313"/>
    <w:rsid w:val="00773A37"/>
    <w:rsid w:val="00773CD0"/>
    <w:rsid w:val="00774B93"/>
    <w:rsid w:val="007757A7"/>
    <w:rsid w:val="007769F6"/>
    <w:rsid w:val="00777DC3"/>
    <w:rsid w:val="00777E73"/>
    <w:rsid w:val="00780312"/>
    <w:rsid w:val="007847AB"/>
    <w:rsid w:val="00784A6E"/>
    <w:rsid w:val="00786EBF"/>
    <w:rsid w:val="007874C4"/>
    <w:rsid w:val="00787665"/>
    <w:rsid w:val="0079404E"/>
    <w:rsid w:val="007946B9"/>
    <w:rsid w:val="00796857"/>
    <w:rsid w:val="0079715D"/>
    <w:rsid w:val="007978C8"/>
    <w:rsid w:val="007A027C"/>
    <w:rsid w:val="007A12E8"/>
    <w:rsid w:val="007A2FB4"/>
    <w:rsid w:val="007A47EF"/>
    <w:rsid w:val="007A49E5"/>
    <w:rsid w:val="007A6942"/>
    <w:rsid w:val="007A7CF1"/>
    <w:rsid w:val="007B09EA"/>
    <w:rsid w:val="007B139E"/>
    <w:rsid w:val="007B1C86"/>
    <w:rsid w:val="007B4056"/>
    <w:rsid w:val="007B44B3"/>
    <w:rsid w:val="007B4D57"/>
    <w:rsid w:val="007B54B2"/>
    <w:rsid w:val="007B5869"/>
    <w:rsid w:val="007B5FE8"/>
    <w:rsid w:val="007B65DF"/>
    <w:rsid w:val="007B67F2"/>
    <w:rsid w:val="007C0058"/>
    <w:rsid w:val="007C0EE6"/>
    <w:rsid w:val="007C0F79"/>
    <w:rsid w:val="007C15F8"/>
    <w:rsid w:val="007C23C5"/>
    <w:rsid w:val="007C2D2A"/>
    <w:rsid w:val="007C31DB"/>
    <w:rsid w:val="007C3FD8"/>
    <w:rsid w:val="007C4FCB"/>
    <w:rsid w:val="007C6BD4"/>
    <w:rsid w:val="007D037F"/>
    <w:rsid w:val="007D105C"/>
    <w:rsid w:val="007D470B"/>
    <w:rsid w:val="007D48CB"/>
    <w:rsid w:val="007D49B8"/>
    <w:rsid w:val="007D5E10"/>
    <w:rsid w:val="007D6211"/>
    <w:rsid w:val="007E2EC2"/>
    <w:rsid w:val="007E3E93"/>
    <w:rsid w:val="007E6D29"/>
    <w:rsid w:val="007E70BB"/>
    <w:rsid w:val="007F0C3A"/>
    <w:rsid w:val="007F13DE"/>
    <w:rsid w:val="007F15EC"/>
    <w:rsid w:val="007F193E"/>
    <w:rsid w:val="007F2FB8"/>
    <w:rsid w:val="007F30EF"/>
    <w:rsid w:val="007F39B1"/>
    <w:rsid w:val="007F3F7B"/>
    <w:rsid w:val="007F5AE8"/>
    <w:rsid w:val="007F62B2"/>
    <w:rsid w:val="007F6734"/>
    <w:rsid w:val="007F7BF7"/>
    <w:rsid w:val="0080032B"/>
    <w:rsid w:val="00801CC2"/>
    <w:rsid w:val="00802344"/>
    <w:rsid w:val="00802D13"/>
    <w:rsid w:val="00803AFE"/>
    <w:rsid w:val="00806D51"/>
    <w:rsid w:val="00806FF5"/>
    <w:rsid w:val="00810217"/>
    <w:rsid w:val="008108C2"/>
    <w:rsid w:val="0081362C"/>
    <w:rsid w:val="008137F9"/>
    <w:rsid w:val="00814BC6"/>
    <w:rsid w:val="0081550E"/>
    <w:rsid w:val="00816A82"/>
    <w:rsid w:val="00816E94"/>
    <w:rsid w:val="00817B92"/>
    <w:rsid w:val="0082012D"/>
    <w:rsid w:val="0082015C"/>
    <w:rsid w:val="008207D8"/>
    <w:rsid w:val="008214EC"/>
    <w:rsid w:val="00821C42"/>
    <w:rsid w:val="008225EF"/>
    <w:rsid w:val="00822F20"/>
    <w:rsid w:val="008258A3"/>
    <w:rsid w:val="00825956"/>
    <w:rsid w:val="00825E4F"/>
    <w:rsid w:val="00826B58"/>
    <w:rsid w:val="0083156E"/>
    <w:rsid w:val="00831839"/>
    <w:rsid w:val="008328CB"/>
    <w:rsid w:val="0083405D"/>
    <w:rsid w:val="00834764"/>
    <w:rsid w:val="0083558D"/>
    <w:rsid w:val="00836F6E"/>
    <w:rsid w:val="00836F7A"/>
    <w:rsid w:val="008379C3"/>
    <w:rsid w:val="00843B57"/>
    <w:rsid w:val="00844CD2"/>
    <w:rsid w:val="0084569D"/>
    <w:rsid w:val="00845C9D"/>
    <w:rsid w:val="00847404"/>
    <w:rsid w:val="00847FC2"/>
    <w:rsid w:val="0085289B"/>
    <w:rsid w:val="00853893"/>
    <w:rsid w:val="008547DC"/>
    <w:rsid w:val="008566A8"/>
    <w:rsid w:val="00857551"/>
    <w:rsid w:val="0086006E"/>
    <w:rsid w:val="0086010D"/>
    <w:rsid w:val="00861394"/>
    <w:rsid w:val="0086195F"/>
    <w:rsid w:val="00863BF7"/>
    <w:rsid w:val="00864B66"/>
    <w:rsid w:val="008666FF"/>
    <w:rsid w:val="0086672B"/>
    <w:rsid w:val="0087173E"/>
    <w:rsid w:val="008741BE"/>
    <w:rsid w:val="00874333"/>
    <w:rsid w:val="008752D1"/>
    <w:rsid w:val="0087613A"/>
    <w:rsid w:val="00877613"/>
    <w:rsid w:val="008807A0"/>
    <w:rsid w:val="00880AE3"/>
    <w:rsid w:val="00880D19"/>
    <w:rsid w:val="00882668"/>
    <w:rsid w:val="008827C9"/>
    <w:rsid w:val="00882C15"/>
    <w:rsid w:val="00882C6F"/>
    <w:rsid w:val="00884A65"/>
    <w:rsid w:val="00885A6B"/>
    <w:rsid w:val="00886323"/>
    <w:rsid w:val="00890083"/>
    <w:rsid w:val="00890505"/>
    <w:rsid w:val="008912F6"/>
    <w:rsid w:val="008912FE"/>
    <w:rsid w:val="0089219E"/>
    <w:rsid w:val="00892B9F"/>
    <w:rsid w:val="00892DEB"/>
    <w:rsid w:val="00892FE4"/>
    <w:rsid w:val="00893648"/>
    <w:rsid w:val="0089424B"/>
    <w:rsid w:val="0089731C"/>
    <w:rsid w:val="008A3822"/>
    <w:rsid w:val="008A3A23"/>
    <w:rsid w:val="008A5AD2"/>
    <w:rsid w:val="008A606E"/>
    <w:rsid w:val="008A6D99"/>
    <w:rsid w:val="008A6DFF"/>
    <w:rsid w:val="008A6F92"/>
    <w:rsid w:val="008A7EF1"/>
    <w:rsid w:val="008B0C4F"/>
    <w:rsid w:val="008B21BF"/>
    <w:rsid w:val="008B6B62"/>
    <w:rsid w:val="008B79EA"/>
    <w:rsid w:val="008C0D09"/>
    <w:rsid w:val="008C19EA"/>
    <w:rsid w:val="008C4E61"/>
    <w:rsid w:val="008C6806"/>
    <w:rsid w:val="008D07BD"/>
    <w:rsid w:val="008D2723"/>
    <w:rsid w:val="008D3F4A"/>
    <w:rsid w:val="008E1C19"/>
    <w:rsid w:val="008E6516"/>
    <w:rsid w:val="008E7152"/>
    <w:rsid w:val="008F02F9"/>
    <w:rsid w:val="008F060E"/>
    <w:rsid w:val="008F06CB"/>
    <w:rsid w:val="008F27FC"/>
    <w:rsid w:val="008F27FD"/>
    <w:rsid w:val="008F31E1"/>
    <w:rsid w:val="008F327C"/>
    <w:rsid w:val="008F3504"/>
    <w:rsid w:val="008F35E1"/>
    <w:rsid w:val="008F3CDC"/>
    <w:rsid w:val="008F609A"/>
    <w:rsid w:val="008F6A1B"/>
    <w:rsid w:val="009021C8"/>
    <w:rsid w:val="00902765"/>
    <w:rsid w:val="00902809"/>
    <w:rsid w:val="00902EB8"/>
    <w:rsid w:val="00902EE4"/>
    <w:rsid w:val="00902F58"/>
    <w:rsid w:val="00903425"/>
    <w:rsid w:val="00903834"/>
    <w:rsid w:val="00904FA5"/>
    <w:rsid w:val="009059B6"/>
    <w:rsid w:val="009068EE"/>
    <w:rsid w:val="009074D7"/>
    <w:rsid w:val="00910F56"/>
    <w:rsid w:val="0091120F"/>
    <w:rsid w:val="00911CA7"/>
    <w:rsid w:val="00911F43"/>
    <w:rsid w:val="00913238"/>
    <w:rsid w:val="0091342D"/>
    <w:rsid w:val="0091430E"/>
    <w:rsid w:val="00914A87"/>
    <w:rsid w:val="00915719"/>
    <w:rsid w:val="00917154"/>
    <w:rsid w:val="00917176"/>
    <w:rsid w:val="00917C51"/>
    <w:rsid w:val="009238A1"/>
    <w:rsid w:val="009255A9"/>
    <w:rsid w:val="009264C5"/>
    <w:rsid w:val="009265DC"/>
    <w:rsid w:val="00927995"/>
    <w:rsid w:val="009313A4"/>
    <w:rsid w:val="00933095"/>
    <w:rsid w:val="00935BE2"/>
    <w:rsid w:val="00946442"/>
    <w:rsid w:val="0095046B"/>
    <w:rsid w:val="00952B68"/>
    <w:rsid w:val="00953B8B"/>
    <w:rsid w:val="009545D7"/>
    <w:rsid w:val="009545FC"/>
    <w:rsid w:val="00956809"/>
    <w:rsid w:val="00957160"/>
    <w:rsid w:val="00957603"/>
    <w:rsid w:val="00957D5D"/>
    <w:rsid w:val="0096068E"/>
    <w:rsid w:val="00962FDD"/>
    <w:rsid w:val="009633D4"/>
    <w:rsid w:val="009669C3"/>
    <w:rsid w:val="00970FE7"/>
    <w:rsid w:val="00971CA0"/>
    <w:rsid w:val="00971F78"/>
    <w:rsid w:val="009739DC"/>
    <w:rsid w:val="00974FAC"/>
    <w:rsid w:val="009767E1"/>
    <w:rsid w:val="00976A32"/>
    <w:rsid w:val="00977D29"/>
    <w:rsid w:val="0098156C"/>
    <w:rsid w:val="00981C30"/>
    <w:rsid w:val="0098264D"/>
    <w:rsid w:val="00983424"/>
    <w:rsid w:val="009847E0"/>
    <w:rsid w:val="009854F8"/>
    <w:rsid w:val="00985C3A"/>
    <w:rsid w:val="00985CDA"/>
    <w:rsid w:val="009874BE"/>
    <w:rsid w:val="00987505"/>
    <w:rsid w:val="00987D2F"/>
    <w:rsid w:val="00990C22"/>
    <w:rsid w:val="00991FB9"/>
    <w:rsid w:val="00992313"/>
    <w:rsid w:val="0099649C"/>
    <w:rsid w:val="00996933"/>
    <w:rsid w:val="009A0261"/>
    <w:rsid w:val="009A5DA3"/>
    <w:rsid w:val="009A6DB8"/>
    <w:rsid w:val="009B020C"/>
    <w:rsid w:val="009B07AE"/>
    <w:rsid w:val="009B2AE1"/>
    <w:rsid w:val="009B2EA8"/>
    <w:rsid w:val="009B3735"/>
    <w:rsid w:val="009B3FAC"/>
    <w:rsid w:val="009B6AAE"/>
    <w:rsid w:val="009C0344"/>
    <w:rsid w:val="009C1587"/>
    <w:rsid w:val="009C1812"/>
    <w:rsid w:val="009C18D6"/>
    <w:rsid w:val="009C1EE7"/>
    <w:rsid w:val="009C4C94"/>
    <w:rsid w:val="009C73E1"/>
    <w:rsid w:val="009D02A9"/>
    <w:rsid w:val="009D1BD9"/>
    <w:rsid w:val="009D2A52"/>
    <w:rsid w:val="009D315F"/>
    <w:rsid w:val="009D31BE"/>
    <w:rsid w:val="009D3F0C"/>
    <w:rsid w:val="009D5F5C"/>
    <w:rsid w:val="009D62D1"/>
    <w:rsid w:val="009E075D"/>
    <w:rsid w:val="009E1EE8"/>
    <w:rsid w:val="009E2374"/>
    <w:rsid w:val="009E2588"/>
    <w:rsid w:val="009E46EA"/>
    <w:rsid w:val="009E56E2"/>
    <w:rsid w:val="009F0C41"/>
    <w:rsid w:val="009F1464"/>
    <w:rsid w:val="009F544E"/>
    <w:rsid w:val="009F5AF4"/>
    <w:rsid w:val="009F6331"/>
    <w:rsid w:val="009F7C37"/>
    <w:rsid w:val="00A0244C"/>
    <w:rsid w:val="00A039D2"/>
    <w:rsid w:val="00A04822"/>
    <w:rsid w:val="00A049BF"/>
    <w:rsid w:val="00A0500F"/>
    <w:rsid w:val="00A05FA5"/>
    <w:rsid w:val="00A07FBD"/>
    <w:rsid w:val="00A1088D"/>
    <w:rsid w:val="00A11368"/>
    <w:rsid w:val="00A14270"/>
    <w:rsid w:val="00A14F59"/>
    <w:rsid w:val="00A174D2"/>
    <w:rsid w:val="00A17A66"/>
    <w:rsid w:val="00A203C5"/>
    <w:rsid w:val="00A20B59"/>
    <w:rsid w:val="00A21190"/>
    <w:rsid w:val="00A21A18"/>
    <w:rsid w:val="00A2380D"/>
    <w:rsid w:val="00A25890"/>
    <w:rsid w:val="00A261A9"/>
    <w:rsid w:val="00A26483"/>
    <w:rsid w:val="00A272F2"/>
    <w:rsid w:val="00A27EA4"/>
    <w:rsid w:val="00A31F2A"/>
    <w:rsid w:val="00A35DB6"/>
    <w:rsid w:val="00A36B1F"/>
    <w:rsid w:val="00A41D22"/>
    <w:rsid w:val="00A42F9E"/>
    <w:rsid w:val="00A44FC9"/>
    <w:rsid w:val="00A45E4D"/>
    <w:rsid w:val="00A474CB"/>
    <w:rsid w:val="00A52266"/>
    <w:rsid w:val="00A5245B"/>
    <w:rsid w:val="00A5272A"/>
    <w:rsid w:val="00A57F68"/>
    <w:rsid w:val="00A602DE"/>
    <w:rsid w:val="00A60C6B"/>
    <w:rsid w:val="00A61398"/>
    <w:rsid w:val="00A61631"/>
    <w:rsid w:val="00A618B2"/>
    <w:rsid w:val="00A61DD9"/>
    <w:rsid w:val="00A627A1"/>
    <w:rsid w:val="00A63BBD"/>
    <w:rsid w:val="00A640C9"/>
    <w:rsid w:val="00A64117"/>
    <w:rsid w:val="00A66794"/>
    <w:rsid w:val="00A674E5"/>
    <w:rsid w:val="00A714BE"/>
    <w:rsid w:val="00A72181"/>
    <w:rsid w:val="00A729A6"/>
    <w:rsid w:val="00A73997"/>
    <w:rsid w:val="00A73F13"/>
    <w:rsid w:val="00A751F8"/>
    <w:rsid w:val="00A770BB"/>
    <w:rsid w:val="00A778A2"/>
    <w:rsid w:val="00A80E5A"/>
    <w:rsid w:val="00A80FDE"/>
    <w:rsid w:val="00A81A8E"/>
    <w:rsid w:val="00A84195"/>
    <w:rsid w:val="00A86886"/>
    <w:rsid w:val="00A8696B"/>
    <w:rsid w:val="00A9163C"/>
    <w:rsid w:val="00A91ABD"/>
    <w:rsid w:val="00A9378E"/>
    <w:rsid w:val="00A9465B"/>
    <w:rsid w:val="00A94A90"/>
    <w:rsid w:val="00A94D01"/>
    <w:rsid w:val="00A95005"/>
    <w:rsid w:val="00A95B2A"/>
    <w:rsid w:val="00A968D1"/>
    <w:rsid w:val="00AA0D51"/>
    <w:rsid w:val="00AA1032"/>
    <w:rsid w:val="00AA2FE0"/>
    <w:rsid w:val="00AA4201"/>
    <w:rsid w:val="00AA6A26"/>
    <w:rsid w:val="00AA7021"/>
    <w:rsid w:val="00AB006F"/>
    <w:rsid w:val="00AB0829"/>
    <w:rsid w:val="00AB111E"/>
    <w:rsid w:val="00AB2C15"/>
    <w:rsid w:val="00AB5D6D"/>
    <w:rsid w:val="00AB66F3"/>
    <w:rsid w:val="00AB7705"/>
    <w:rsid w:val="00AC303E"/>
    <w:rsid w:val="00AC7E4F"/>
    <w:rsid w:val="00AD007C"/>
    <w:rsid w:val="00AD2016"/>
    <w:rsid w:val="00AD7492"/>
    <w:rsid w:val="00AD78E1"/>
    <w:rsid w:val="00AE12CE"/>
    <w:rsid w:val="00AE2A0B"/>
    <w:rsid w:val="00AE3139"/>
    <w:rsid w:val="00AE36DB"/>
    <w:rsid w:val="00AE3C80"/>
    <w:rsid w:val="00AE6D9B"/>
    <w:rsid w:val="00AE7AFA"/>
    <w:rsid w:val="00AF2C36"/>
    <w:rsid w:val="00AF4E4C"/>
    <w:rsid w:val="00AF5722"/>
    <w:rsid w:val="00AF7ADC"/>
    <w:rsid w:val="00B0022E"/>
    <w:rsid w:val="00B065E7"/>
    <w:rsid w:val="00B07BC5"/>
    <w:rsid w:val="00B1081D"/>
    <w:rsid w:val="00B10E4B"/>
    <w:rsid w:val="00B132DC"/>
    <w:rsid w:val="00B13C56"/>
    <w:rsid w:val="00B167B8"/>
    <w:rsid w:val="00B208A0"/>
    <w:rsid w:val="00B208DA"/>
    <w:rsid w:val="00B20E65"/>
    <w:rsid w:val="00B21806"/>
    <w:rsid w:val="00B218F1"/>
    <w:rsid w:val="00B2595A"/>
    <w:rsid w:val="00B25E70"/>
    <w:rsid w:val="00B2734E"/>
    <w:rsid w:val="00B30267"/>
    <w:rsid w:val="00B30869"/>
    <w:rsid w:val="00B30B44"/>
    <w:rsid w:val="00B325BA"/>
    <w:rsid w:val="00B32653"/>
    <w:rsid w:val="00B32E31"/>
    <w:rsid w:val="00B34E6F"/>
    <w:rsid w:val="00B3783F"/>
    <w:rsid w:val="00B41B51"/>
    <w:rsid w:val="00B456E5"/>
    <w:rsid w:val="00B45F58"/>
    <w:rsid w:val="00B4641F"/>
    <w:rsid w:val="00B47161"/>
    <w:rsid w:val="00B4770F"/>
    <w:rsid w:val="00B47CB7"/>
    <w:rsid w:val="00B47FA9"/>
    <w:rsid w:val="00B50492"/>
    <w:rsid w:val="00B5149C"/>
    <w:rsid w:val="00B54567"/>
    <w:rsid w:val="00B566DF"/>
    <w:rsid w:val="00B60EE2"/>
    <w:rsid w:val="00B61BA1"/>
    <w:rsid w:val="00B61C24"/>
    <w:rsid w:val="00B6234C"/>
    <w:rsid w:val="00B67537"/>
    <w:rsid w:val="00B705B8"/>
    <w:rsid w:val="00B70B18"/>
    <w:rsid w:val="00B71095"/>
    <w:rsid w:val="00B71D82"/>
    <w:rsid w:val="00B72AD9"/>
    <w:rsid w:val="00B72E52"/>
    <w:rsid w:val="00B73E78"/>
    <w:rsid w:val="00B73F73"/>
    <w:rsid w:val="00B75397"/>
    <w:rsid w:val="00B755BD"/>
    <w:rsid w:val="00B7598A"/>
    <w:rsid w:val="00B7673A"/>
    <w:rsid w:val="00B76CE2"/>
    <w:rsid w:val="00B76E69"/>
    <w:rsid w:val="00B82701"/>
    <w:rsid w:val="00B831B6"/>
    <w:rsid w:val="00B85CAD"/>
    <w:rsid w:val="00B87E4A"/>
    <w:rsid w:val="00B939C8"/>
    <w:rsid w:val="00B948F7"/>
    <w:rsid w:val="00B94AAE"/>
    <w:rsid w:val="00B94FD4"/>
    <w:rsid w:val="00B96A91"/>
    <w:rsid w:val="00B96B75"/>
    <w:rsid w:val="00BA14AE"/>
    <w:rsid w:val="00BA14F4"/>
    <w:rsid w:val="00BA2427"/>
    <w:rsid w:val="00BA2682"/>
    <w:rsid w:val="00BA3747"/>
    <w:rsid w:val="00BA4226"/>
    <w:rsid w:val="00BA52B3"/>
    <w:rsid w:val="00BA59F1"/>
    <w:rsid w:val="00BA6065"/>
    <w:rsid w:val="00BB1873"/>
    <w:rsid w:val="00BB216D"/>
    <w:rsid w:val="00BB236B"/>
    <w:rsid w:val="00BB3A26"/>
    <w:rsid w:val="00BB62AC"/>
    <w:rsid w:val="00BC1FDD"/>
    <w:rsid w:val="00BC2A2D"/>
    <w:rsid w:val="00BC2B95"/>
    <w:rsid w:val="00BC31ED"/>
    <w:rsid w:val="00BC3E91"/>
    <w:rsid w:val="00BC5BEC"/>
    <w:rsid w:val="00BC65BD"/>
    <w:rsid w:val="00BC7359"/>
    <w:rsid w:val="00BD0992"/>
    <w:rsid w:val="00BD2660"/>
    <w:rsid w:val="00BD26A2"/>
    <w:rsid w:val="00BD2949"/>
    <w:rsid w:val="00BD3A1A"/>
    <w:rsid w:val="00BD462A"/>
    <w:rsid w:val="00BD58F8"/>
    <w:rsid w:val="00BD5D3F"/>
    <w:rsid w:val="00BD5F08"/>
    <w:rsid w:val="00BD63C7"/>
    <w:rsid w:val="00BD7970"/>
    <w:rsid w:val="00BE080C"/>
    <w:rsid w:val="00BE324C"/>
    <w:rsid w:val="00BE4EAC"/>
    <w:rsid w:val="00BE59BB"/>
    <w:rsid w:val="00BE5FC0"/>
    <w:rsid w:val="00BE6603"/>
    <w:rsid w:val="00BE68B3"/>
    <w:rsid w:val="00BE6C43"/>
    <w:rsid w:val="00BF0AFA"/>
    <w:rsid w:val="00BF0D5F"/>
    <w:rsid w:val="00BF2AB9"/>
    <w:rsid w:val="00BF4468"/>
    <w:rsid w:val="00BF4D16"/>
    <w:rsid w:val="00BF6B75"/>
    <w:rsid w:val="00C00D8C"/>
    <w:rsid w:val="00C02C98"/>
    <w:rsid w:val="00C038D3"/>
    <w:rsid w:val="00C047B6"/>
    <w:rsid w:val="00C04838"/>
    <w:rsid w:val="00C04C72"/>
    <w:rsid w:val="00C0573F"/>
    <w:rsid w:val="00C059CA"/>
    <w:rsid w:val="00C070B3"/>
    <w:rsid w:val="00C0741C"/>
    <w:rsid w:val="00C1070D"/>
    <w:rsid w:val="00C11CF6"/>
    <w:rsid w:val="00C1215B"/>
    <w:rsid w:val="00C140AB"/>
    <w:rsid w:val="00C15857"/>
    <w:rsid w:val="00C16BDC"/>
    <w:rsid w:val="00C24A8F"/>
    <w:rsid w:val="00C25299"/>
    <w:rsid w:val="00C25B26"/>
    <w:rsid w:val="00C268E6"/>
    <w:rsid w:val="00C26D8E"/>
    <w:rsid w:val="00C31B68"/>
    <w:rsid w:val="00C3220E"/>
    <w:rsid w:val="00C3484B"/>
    <w:rsid w:val="00C35E82"/>
    <w:rsid w:val="00C36E38"/>
    <w:rsid w:val="00C37A3D"/>
    <w:rsid w:val="00C41AFC"/>
    <w:rsid w:val="00C42F61"/>
    <w:rsid w:val="00C43098"/>
    <w:rsid w:val="00C448AD"/>
    <w:rsid w:val="00C46AA6"/>
    <w:rsid w:val="00C47CC5"/>
    <w:rsid w:val="00C50D41"/>
    <w:rsid w:val="00C5186D"/>
    <w:rsid w:val="00C52CE7"/>
    <w:rsid w:val="00C54578"/>
    <w:rsid w:val="00C5483F"/>
    <w:rsid w:val="00C55536"/>
    <w:rsid w:val="00C562C1"/>
    <w:rsid w:val="00C62221"/>
    <w:rsid w:val="00C62276"/>
    <w:rsid w:val="00C630CB"/>
    <w:rsid w:val="00C642A2"/>
    <w:rsid w:val="00C64ED8"/>
    <w:rsid w:val="00C650A7"/>
    <w:rsid w:val="00C65A90"/>
    <w:rsid w:val="00C65E23"/>
    <w:rsid w:val="00C667AB"/>
    <w:rsid w:val="00C66B33"/>
    <w:rsid w:val="00C67C56"/>
    <w:rsid w:val="00C7038D"/>
    <w:rsid w:val="00C70AB3"/>
    <w:rsid w:val="00C70BB7"/>
    <w:rsid w:val="00C71177"/>
    <w:rsid w:val="00C718C8"/>
    <w:rsid w:val="00C72238"/>
    <w:rsid w:val="00C72642"/>
    <w:rsid w:val="00C73AD3"/>
    <w:rsid w:val="00C743DC"/>
    <w:rsid w:val="00C75A6C"/>
    <w:rsid w:val="00C75C9C"/>
    <w:rsid w:val="00C75DD8"/>
    <w:rsid w:val="00C76EC7"/>
    <w:rsid w:val="00C83D7C"/>
    <w:rsid w:val="00C83EB9"/>
    <w:rsid w:val="00C84004"/>
    <w:rsid w:val="00C871A6"/>
    <w:rsid w:val="00C90483"/>
    <w:rsid w:val="00C961AB"/>
    <w:rsid w:val="00C966AE"/>
    <w:rsid w:val="00CA17F0"/>
    <w:rsid w:val="00CA1FD2"/>
    <w:rsid w:val="00CA2131"/>
    <w:rsid w:val="00CA3E6A"/>
    <w:rsid w:val="00CA6494"/>
    <w:rsid w:val="00CA746E"/>
    <w:rsid w:val="00CB039E"/>
    <w:rsid w:val="00CB056D"/>
    <w:rsid w:val="00CB11F4"/>
    <w:rsid w:val="00CB1A29"/>
    <w:rsid w:val="00CB3697"/>
    <w:rsid w:val="00CB41FD"/>
    <w:rsid w:val="00CB481F"/>
    <w:rsid w:val="00CB4D77"/>
    <w:rsid w:val="00CB6830"/>
    <w:rsid w:val="00CB6860"/>
    <w:rsid w:val="00CB7552"/>
    <w:rsid w:val="00CB7C27"/>
    <w:rsid w:val="00CB7D5F"/>
    <w:rsid w:val="00CC1A47"/>
    <w:rsid w:val="00CC2FB4"/>
    <w:rsid w:val="00CC3330"/>
    <w:rsid w:val="00CC3777"/>
    <w:rsid w:val="00CC3956"/>
    <w:rsid w:val="00CC3AF9"/>
    <w:rsid w:val="00CC434A"/>
    <w:rsid w:val="00CC7E98"/>
    <w:rsid w:val="00CD00AC"/>
    <w:rsid w:val="00CD0BF8"/>
    <w:rsid w:val="00CD0C7F"/>
    <w:rsid w:val="00CD0CB3"/>
    <w:rsid w:val="00CD0F11"/>
    <w:rsid w:val="00CD1C40"/>
    <w:rsid w:val="00CD278D"/>
    <w:rsid w:val="00CD2E66"/>
    <w:rsid w:val="00CD3794"/>
    <w:rsid w:val="00CD3EDA"/>
    <w:rsid w:val="00CD4282"/>
    <w:rsid w:val="00CD489B"/>
    <w:rsid w:val="00CD64B5"/>
    <w:rsid w:val="00CE08E9"/>
    <w:rsid w:val="00CE163E"/>
    <w:rsid w:val="00CE38A5"/>
    <w:rsid w:val="00CE38E7"/>
    <w:rsid w:val="00CE4E42"/>
    <w:rsid w:val="00CE7166"/>
    <w:rsid w:val="00CF2DE6"/>
    <w:rsid w:val="00CF2E90"/>
    <w:rsid w:val="00CF5278"/>
    <w:rsid w:val="00CF62A8"/>
    <w:rsid w:val="00CF64A7"/>
    <w:rsid w:val="00CF6B8A"/>
    <w:rsid w:val="00CF70C6"/>
    <w:rsid w:val="00CF7265"/>
    <w:rsid w:val="00D00924"/>
    <w:rsid w:val="00D00C09"/>
    <w:rsid w:val="00D01FC9"/>
    <w:rsid w:val="00D03CE3"/>
    <w:rsid w:val="00D04032"/>
    <w:rsid w:val="00D051B9"/>
    <w:rsid w:val="00D065EA"/>
    <w:rsid w:val="00D07370"/>
    <w:rsid w:val="00D076D2"/>
    <w:rsid w:val="00D12D88"/>
    <w:rsid w:val="00D1646A"/>
    <w:rsid w:val="00D1751D"/>
    <w:rsid w:val="00D17AA8"/>
    <w:rsid w:val="00D214ED"/>
    <w:rsid w:val="00D24F49"/>
    <w:rsid w:val="00D25751"/>
    <w:rsid w:val="00D274E2"/>
    <w:rsid w:val="00D30025"/>
    <w:rsid w:val="00D31428"/>
    <w:rsid w:val="00D32D7D"/>
    <w:rsid w:val="00D342E5"/>
    <w:rsid w:val="00D34C68"/>
    <w:rsid w:val="00D35225"/>
    <w:rsid w:val="00D43D02"/>
    <w:rsid w:val="00D44995"/>
    <w:rsid w:val="00D44DF7"/>
    <w:rsid w:val="00D475AB"/>
    <w:rsid w:val="00D47686"/>
    <w:rsid w:val="00D53207"/>
    <w:rsid w:val="00D618FC"/>
    <w:rsid w:val="00D6446C"/>
    <w:rsid w:val="00D65258"/>
    <w:rsid w:val="00D65BB8"/>
    <w:rsid w:val="00D65E74"/>
    <w:rsid w:val="00D70722"/>
    <w:rsid w:val="00D7107F"/>
    <w:rsid w:val="00D742E4"/>
    <w:rsid w:val="00D74FB5"/>
    <w:rsid w:val="00D774B1"/>
    <w:rsid w:val="00D80161"/>
    <w:rsid w:val="00D8029E"/>
    <w:rsid w:val="00D80A06"/>
    <w:rsid w:val="00D820B4"/>
    <w:rsid w:val="00D823AF"/>
    <w:rsid w:val="00D831FC"/>
    <w:rsid w:val="00D83894"/>
    <w:rsid w:val="00D84A69"/>
    <w:rsid w:val="00D84CA9"/>
    <w:rsid w:val="00D8768F"/>
    <w:rsid w:val="00D90BA8"/>
    <w:rsid w:val="00D90BB2"/>
    <w:rsid w:val="00D91C32"/>
    <w:rsid w:val="00D92185"/>
    <w:rsid w:val="00D93AE2"/>
    <w:rsid w:val="00D95F4F"/>
    <w:rsid w:val="00D96A28"/>
    <w:rsid w:val="00D97292"/>
    <w:rsid w:val="00DA03E9"/>
    <w:rsid w:val="00DA10A5"/>
    <w:rsid w:val="00DA13C8"/>
    <w:rsid w:val="00DA2F1A"/>
    <w:rsid w:val="00DA3D14"/>
    <w:rsid w:val="00DA5A98"/>
    <w:rsid w:val="00DA7B36"/>
    <w:rsid w:val="00DA7B85"/>
    <w:rsid w:val="00DB2D5F"/>
    <w:rsid w:val="00DB2FAA"/>
    <w:rsid w:val="00DB3889"/>
    <w:rsid w:val="00DB6A34"/>
    <w:rsid w:val="00DB74CF"/>
    <w:rsid w:val="00DB7BDA"/>
    <w:rsid w:val="00DC005E"/>
    <w:rsid w:val="00DC5765"/>
    <w:rsid w:val="00DC6D68"/>
    <w:rsid w:val="00DC7B17"/>
    <w:rsid w:val="00DD00D3"/>
    <w:rsid w:val="00DD022F"/>
    <w:rsid w:val="00DD0FDD"/>
    <w:rsid w:val="00DD1B8D"/>
    <w:rsid w:val="00DD358F"/>
    <w:rsid w:val="00DD5CCC"/>
    <w:rsid w:val="00DD6606"/>
    <w:rsid w:val="00DD7DC6"/>
    <w:rsid w:val="00DE117B"/>
    <w:rsid w:val="00DE2178"/>
    <w:rsid w:val="00DE3D76"/>
    <w:rsid w:val="00DE7DB2"/>
    <w:rsid w:val="00DF08A2"/>
    <w:rsid w:val="00DF207B"/>
    <w:rsid w:val="00DF293E"/>
    <w:rsid w:val="00DF3638"/>
    <w:rsid w:val="00DF3EA3"/>
    <w:rsid w:val="00DF3F17"/>
    <w:rsid w:val="00DF59D9"/>
    <w:rsid w:val="00DF6C93"/>
    <w:rsid w:val="00DF74AC"/>
    <w:rsid w:val="00E02A79"/>
    <w:rsid w:val="00E03392"/>
    <w:rsid w:val="00E03F2B"/>
    <w:rsid w:val="00E0444E"/>
    <w:rsid w:val="00E04927"/>
    <w:rsid w:val="00E05575"/>
    <w:rsid w:val="00E072A3"/>
    <w:rsid w:val="00E110EB"/>
    <w:rsid w:val="00E14F48"/>
    <w:rsid w:val="00E159F4"/>
    <w:rsid w:val="00E15B04"/>
    <w:rsid w:val="00E20938"/>
    <w:rsid w:val="00E209E0"/>
    <w:rsid w:val="00E231E6"/>
    <w:rsid w:val="00E23898"/>
    <w:rsid w:val="00E247BA"/>
    <w:rsid w:val="00E26E8E"/>
    <w:rsid w:val="00E325D7"/>
    <w:rsid w:val="00E3338E"/>
    <w:rsid w:val="00E3488D"/>
    <w:rsid w:val="00E36338"/>
    <w:rsid w:val="00E36C98"/>
    <w:rsid w:val="00E4057E"/>
    <w:rsid w:val="00E44BAA"/>
    <w:rsid w:val="00E46B13"/>
    <w:rsid w:val="00E54335"/>
    <w:rsid w:val="00E55BCE"/>
    <w:rsid w:val="00E55EDE"/>
    <w:rsid w:val="00E574C5"/>
    <w:rsid w:val="00E604D0"/>
    <w:rsid w:val="00E6086D"/>
    <w:rsid w:val="00E608C2"/>
    <w:rsid w:val="00E61FE3"/>
    <w:rsid w:val="00E628D6"/>
    <w:rsid w:val="00E67B7F"/>
    <w:rsid w:val="00E70071"/>
    <w:rsid w:val="00E701FC"/>
    <w:rsid w:val="00E705C1"/>
    <w:rsid w:val="00E7329C"/>
    <w:rsid w:val="00E742D4"/>
    <w:rsid w:val="00E7473A"/>
    <w:rsid w:val="00E77DE8"/>
    <w:rsid w:val="00E80B4F"/>
    <w:rsid w:val="00E80EF8"/>
    <w:rsid w:val="00E825B6"/>
    <w:rsid w:val="00E83724"/>
    <w:rsid w:val="00E8606A"/>
    <w:rsid w:val="00E861B0"/>
    <w:rsid w:val="00E866B8"/>
    <w:rsid w:val="00E87716"/>
    <w:rsid w:val="00E87D23"/>
    <w:rsid w:val="00E9053C"/>
    <w:rsid w:val="00E91FB8"/>
    <w:rsid w:val="00E92924"/>
    <w:rsid w:val="00E9450E"/>
    <w:rsid w:val="00E95270"/>
    <w:rsid w:val="00E969BD"/>
    <w:rsid w:val="00E97C94"/>
    <w:rsid w:val="00EA0253"/>
    <w:rsid w:val="00EA02A6"/>
    <w:rsid w:val="00EA31BD"/>
    <w:rsid w:val="00EA438C"/>
    <w:rsid w:val="00EA4884"/>
    <w:rsid w:val="00EA596A"/>
    <w:rsid w:val="00EA5988"/>
    <w:rsid w:val="00EA776B"/>
    <w:rsid w:val="00EB05B6"/>
    <w:rsid w:val="00EB07BC"/>
    <w:rsid w:val="00EB0F84"/>
    <w:rsid w:val="00EB22AB"/>
    <w:rsid w:val="00EB2F1B"/>
    <w:rsid w:val="00EB5C46"/>
    <w:rsid w:val="00EB5E33"/>
    <w:rsid w:val="00EB7FC2"/>
    <w:rsid w:val="00EC0D1B"/>
    <w:rsid w:val="00EC50F3"/>
    <w:rsid w:val="00EC7C46"/>
    <w:rsid w:val="00ED0A4F"/>
    <w:rsid w:val="00ED2394"/>
    <w:rsid w:val="00ED2CC6"/>
    <w:rsid w:val="00ED3840"/>
    <w:rsid w:val="00ED3A5E"/>
    <w:rsid w:val="00ED4B69"/>
    <w:rsid w:val="00ED4EAA"/>
    <w:rsid w:val="00ED66D7"/>
    <w:rsid w:val="00ED7D82"/>
    <w:rsid w:val="00EE01D5"/>
    <w:rsid w:val="00EE03F1"/>
    <w:rsid w:val="00EE1C64"/>
    <w:rsid w:val="00EE2DEE"/>
    <w:rsid w:val="00EE4686"/>
    <w:rsid w:val="00EE4C91"/>
    <w:rsid w:val="00EE5D70"/>
    <w:rsid w:val="00EF31F9"/>
    <w:rsid w:val="00EF3873"/>
    <w:rsid w:val="00EF4B81"/>
    <w:rsid w:val="00F00682"/>
    <w:rsid w:val="00F01360"/>
    <w:rsid w:val="00F01577"/>
    <w:rsid w:val="00F01877"/>
    <w:rsid w:val="00F06EDE"/>
    <w:rsid w:val="00F11516"/>
    <w:rsid w:val="00F12524"/>
    <w:rsid w:val="00F1343F"/>
    <w:rsid w:val="00F144D4"/>
    <w:rsid w:val="00F168DF"/>
    <w:rsid w:val="00F1723B"/>
    <w:rsid w:val="00F1728E"/>
    <w:rsid w:val="00F1751C"/>
    <w:rsid w:val="00F17B20"/>
    <w:rsid w:val="00F2273A"/>
    <w:rsid w:val="00F22B3C"/>
    <w:rsid w:val="00F22E15"/>
    <w:rsid w:val="00F23C83"/>
    <w:rsid w:val="00F2416D"/>
    <w:rsid w:val="00F25053"/>
    <w:rsid w:val="00F264AD"/>
    <w:rsid w:val="00F26B08"/>
    <w:rsid w:val="00F31522"/>
    <w:rsid w:val="00F319A5"/>
    <w:rsid w:val="00F32574"/>
    <w:rsid w:val="00F3339C"/>
    <w:rsid w:val="00F33B8E"/>
    <w:rsid w:val="00F3410F"/>
    <w:rsid w:val="00F34ED1"/>
    <w:rsid w:val="00F37D7A"/>
    <w:rsid w:val="00F406D8"/>
    <w:rsid w:val="00F41BF6"/>
    <w:rsid w:val="00F42607"/>
    <w:rsid w:val="00F42697"/>
    <w:rsid w:val="00F43120"/>
    <w:rsid w:val="00F46B6A"/>
    <w:rsid w:val="00F52669"/>
    <w:rsid w:val="00F53167"/>
    <w:rsid w:val="00F53F87"/>
    <w:rsid w:val="00F5669A"/>
    <w:rsid w:val="00F60857"/>
    <w:rsid w:val="00F62577"/>
    <w:rsid w:val="00F63FD9"/>
    <w:rsid w:val="00F65E8F"/>
    <w:rsid w:val="00F65FC1"/>
    <w:rsid w:val="00F668D3"/>
    <w:rsid w:val="00F6706A"/>
    <w:rsid w:val="00F672E9"/>
    <w:rsid w:val="00F677E9"/>
    <w:rsid w:val="00F6794B"/>
    <w:rsid w:val="00F70681"/>
    <w:rsid w:val="00F72823"/>
    <w:rsid w:val="00F738BB"/>
    <w:rsid w:val="00F75184"/>
    <w:rsid w:val="00F774A1"/>
    <w:rsid w:val="00F81DE8"/>
    <w:rsid w:val="00F84BFC"/>
    <w:rsid w:val="00F857F9"/>
    <w:rsid w:val="00F8714E"/>
    <w:rsid w:val="00F91DF6"/>
    <w:rsid w:val="00F92066"/>
    <w:rsid w:val="00F938F9"/>
    <w:rsid w:val="00F93F04"/>
    <w:rsid w:val="00FA168C"/>
    <w:rsid w:val="00FA3831"/>
    <w:rsid w:val="00FA4B65"/>
    <w:rsid w:val="00FA4B92"/>
    <w:rsid w:val="00FA647D"/>
    <w:rsid w:val="00FA66B0"/>
    <w:rsid w:val="00FA6803"/>
    <w:rsid w:val="00FA6EC7"/>
    <w:rsid w:val="00FA769F"/>
    <w:rsid w:val="00FA7C5E"/>
    <w:rsid w:val="00FB2A14"/>
    <w:rsid w:val="00FC0137"/>
    <w:rsid w:val="00FC08E0"/>
    <w:rsid w:val="00FC1277"/>
    <w:rsid w:val="00FC1C0F"/>
    <w:rsid w:val="00FC2088"/>
    <w:rsid w:val="00FC214A"/>
    <w:rsid w:val="00FC2E16"/>
    <w:rsid w:val="00FC49E6"/>
    <w:rsid w:val="00FC4A3D"/>
    <w:rsid w:val="00FC4B97"/>
    <w:rsid w:val="00FC65E6"/>
    <w:rsid w:val="00FC6A2A"/>
    <w:rsid w:val="00FD0154"/>
    <w:rsid w:val="00FD5F4E"/>
    <w:rsid w:val="00FD5FE8"/>
    <w:rsid w:val="00FD65FF"/>
    <w:rsid w:val="00FE22A7"/>
    <w:rsid w:val="00FE2417"/>
    <w:rsid w:val="00FE2429"/>
    <w:rsid w:val="00FE2E20"/>
    <w:rsid w:val="00FE4935"/>
    <w:rsid w:val="00FF09F2"/>
    <w:rsid w:val="00FF5CC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70E74F"/>
  <w15:docId w15:val="{6814B0B6-F98C-443E-B73E-BF86E6E6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855"/>
    <w:rPr>
      <w:sz w:val="24"/>
      <w:szCs w:val="24"/>
    </w:rPr>
  </w:style>
  <w:style w:type="paragraph" w:styleId="Heading1">
    <w:name w:val="heading 1"/>
    <w:basedOn w:val="Normal"/>
    <w:next w:val="Normal"/>
    <w:qFormat/>
    <w:rsid w:val="00EB07BC"/>
    <w:pPr>
      <w:widowControl w:val="0"/>
      <w:autoSpaceDE w:val="0"/>
      <w:autoSpaceDN w:val="0"/>
      <w:outlineLvl w:val="0"/>
    </w:pPr>
    <w:rPr>
      <w:rFonts w:ascii="Verdana" w:hAnsi="Verdana"/>
      <w:sz w:val="20"/>
    </w:rPr>
  </w:style>
  <w:style w:type="paragraph" w:styleId="Heading3">
    <w:name w:val="heading 3"/>
    <w:basedOn w:val="Normal"/>
    <w:next w:val="Normal"/>
    <w:link w:val="Heading3Char"/>
    <w:semiHidden/>
    <w:unhideWhenUsed/>
    <w:qFormat/>
    <w:rsid w:val="00F06EDE"/>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B07BC"/>
    <w:pPr>
      <w:jc w:val="center"/>
    </w:pPr>
    <w:rPr>
      <w:rFonts w:ascii="Verdana" w:hAnsi="Verdana"/>
      <w:b/>
      <w:bCs/>
      <w:sz w:val="26"/>
      <w:u w:val="single"/>
    </w:rPr>
  </w:style>
  <w:style w:type="paragraph" w:styleId="BodyTextIndent">
    <w:name w:val="Body Text Indent"/>
    <w:basedOn w:val="Normal"/>
    <w:rsid w:val="00EB07BC"/>
    <w:pPr>
      <w:tabs>
        <w:tab w:val="left" w:pos="0"/>
        <w:tab w:val="left" w:pos="270"/>
      </w:tabs>
      <w:ind w:left="360"/>
      <w:jc w:val="both"/>
    </w:pPr>
    <w:rPr>
      <w:rFonts w:ascii="Verdana" w:hAnsi="Verdana"/>
      <w:sz w:val="22"/>
    </w:rPr>
  </w:style>
  <w:style w:type="character" w:styleId="Hyperlink">
    <w:name w:val="Hyperlink"/>
    <w:basedOn w:val="DefaultParagraphFont"/>
    <w:rsid w:val="00EB07BC"/>
    <w:rPr>
      <w:color w:val="0000FF"/>
      <w:u w:val="single"/>
    </w:rPr>
  </w:style>
  <w:style w:type="paragraph" w:styleId="BlockText">
    <w:name w:val="Block Text"/>
    <w:basedOn w:val="Normal"/>
    <w:rsid w:val="00EB07BC"/>
    <w:pPr>
      <w:tabs>
        <w:tab w:val="left" w:pos="720"/>
        <w:tab w:val="left" w:pos="1170"/>
      </w:tabs>
      <w:ind w:left="360" w:right="-360"/>
      <w:jc w:val="both"/>
    </w:pPr>
    <w:rPr>
      <w:rFonts w:ascii="Verdana" w:hAnsi="Verdana"/>
      <w:sz w:val="20"/>
    </w:rPr>
  </w:style>
  <w:style w:type="paragraph" w:styleId="NormalWeb">
    <w:name w:val="Normal (Web)"/>
    <w:basedOn w:val="Normal"/>
    <w:rsid w:val="00EB07BC"/>
    <w:pPr>
      <w:suppressAutoHyphens/>
      <w:spacing w:before="100" w:after="100"/>
    </w:pPr>
    <w:rPr>
      <w:rFonts w:ascii="Verdana" w:hAnsi="Verdana"/>
      <w:sz w:val="22"/>
      <w:szCs w:val="22"/>
    </w:rPr>
  </w:style>
  <w:style w:type="character" w:styleId="FollowedHyperlink">
    <w:name w:val="FollowedHyperlink"/>
    <w:basedOn w:val="DefaultParagraphFont"/>
    <w:rsid w:val="005A4631"/>
    <w:rPr>
      <w:color w:val="800080"/>
      <w:u w:val="single"/>
    </w:rPr>
  </w:style>
  <w:style w:type="paragraph" w:styleId="BodyText">
    <w:name w:val="Body Text"/>
    <w:basedOn w:val="Normal"/>
    <w:rsid w:val="00CB4D77"/>
    <w:pPr>
      <w:spacing w:after="120"/>
    </w:pPr>
  </w:style>
  <w:style w:type="paragraph" w:customStyle="1" w:styleId="Section">
    <w:name w:val="Section"/>
    <w:basedOn w:val="Caption"/>
    <w:autoRedefine/>
    <w:rsid w:val="000048C4"/>
    <w:pPr>
      <w:jc w:val="center"/>
    </w:pPr>
    <w:rPr>
      <w:rFonts w:ascii="Helvetica" w:hAnsi="Helvetica" w:cs="Helvetica"/>
      <w:sz w:val="28"/>
      <w:szCs w:val="28"/>
    </w:rPr>
  </w:style>
  <w:style w:type="paragraph" w:styleId="Caption">
    <w:name w:val="caption"/>
    <w:basedOn w:val="Normal"/>
    <w:next w:val="Normal"/>
    <w:qFormat/>
    <w:rsid w:val="000048C4"/>
    <w:rPr>
      <w:b/>
      <w:bCs/>
      <w:sz w:val="20"/>
      <w:szCs w:val="20"/>
    </w:rPr>
  </w:style>
  <w:style w:type="paragraph" w:styleId="BodyText2">
    <w:name w:val="Body Text 2"/>
    <w:basedOn w:val="Normal"/>
    <w:link w:val="BodyText2Char"/>
    <w:rsid w:val="00DF3638"/>
    <w:pPr>
      <w:spacing w:after="120" w:line="480" w:lineRule="auto"/>
    </w:pPr>
  </w:style>
  <w:style w:type="paragraph" w:styleId="ListBullet">
    <w:name w:val="List Bullet"/>
    <w:basedOn w:val="List"/>
    <w:link w:val="ListBulletChar"/>
    <w:rsid w:val="00F319A5"/>
    <w:pPr>
      <w:numPr>
        <w:numId w:val="3"/>
      </w:numPr>
      <w:spacing w:after="240"/>
      <w:ind w:right="360"/>
      <w:contextualSpacing w:val="0"/>
      <w:jc w:val="both"/>
    </w:pPr>
    <w:rPr>
      <w:rFonts w:ascii="Garamond" w:hAnsi="Garamond"/>
      <w:spacing w:val="-5"/>
      <w:szCs w:val="20"/>
    </w:rPr>
  </w:style>
  <w:style w:type="character" w:customStyle="1" w:styleId="ListBulletChar">
    <w:name w:val="List Bullet Char"/>
    <w:basedOn w:val="DefaultParagraphFont"/>
    <w:link w:val="ListBullet"/>
    <w:rsid w:val="00F319A5"/>
    <w:rPr>
      <w:rFonts w:ascii="Garamond" w:hAnsi="Garamond"/>
      <w:spacing w:val="-5"/>
      <w:sz w:val="24"/>
    </w:rPr>
  </w:style>
  <w:style w:type="paragraph" w:styleId="List">
    <w:name w:val="List"/>
    <w:basedOn w:val="Normal"/>
    <w:rsid w:val="00F319A5"/>
    <w:pPr>
      <w:ind w:left="360" w:hanging="360"/>
      <w:contextualSpacing/>
    </w:pPr>
  </w:style>
  <w:style w:type="character" w:customStyle="1" w:styleId="Heading3Char">
    <w:name w:val="Heading 3 Char"/>
    <w:basedOn w:val="DefaultParagraphFont"/>
    <w:link w:val="Heading3"/>
    <w:semiHidden/>
    <w:rsid w:val="00F06EDE"/>
    <w:rPr>
      <w:rFonts w:ascii="Cambria" w:eastAsia="Times New Roman" w:hAnsi="Cambria" w:cs="Times New Roman"/>
      <w:b/>
      <w:bCs/>
      <w:sz w:val="26"/>
      <w:szCs w:val="26"/>
    </w:rPr>
  </w:style>
  <w:style w:type="paragraph" w:customStyle="1" w:styleId="RFPBullet-Space">
    <w:name w:val="RFP Bullet - Space"/>
    <w:basedOn w:val="Normal"/>
    <w:next w:val="Normal"/>
    <w:rsid w:val="00F06EDE"/>
    <w:pPr>
      <w:numPr>
        <w:numId w:val="4"/>
      </w:numPr>
      <w:spacing w:before="120"/>
    </w:pPr>
    <w:rPr>
      <w:sz w:val="20"/>
      <w:szCs w:val="20"/>
    </w:rPr>
  </w:style>
  <w:style w:type="paragraph" w:customStyle="1" w:styleId="RFP-Sub-Bullet-Space">
    <w:name w:val="RFP - Sub-Bullet - Space"/>
    <w:basedOn w:val="RFPBullet-Space"/>
    <w:rsid w:val="00F06EDE"/>
    <w:pPr>
      <w:numPr>
        <w:ilvl w:val="1"/>
      </w:numPr>
      <w:spacing w:before="60"/>
    </w:pPr>
  </w:style>
  <w:style w:type="paragraph" w:styleId="Header">
    <w:name w:val="header"/>
    <w:basedOn w:val="Normal"/>
    <w:link w:val="HeaderChar"/>
    <w:uiPriority w:val="99"/>
    <w:rsid w:val="0037745E"/>
    <w:pPr>
      <w:tabs>
        <w:tab w:val="center" w:pos="4680"/>
        <w:tab w:val="right" w:pos="9360"/>
      </w:tabs>
    </w:pPr>
  </w:style>
  <w:style w:type="character" w:customStyle="1" w:styleId="HeaderChar">
    <w:name w:val="Header Char"/>
    <w:basedOn w:val="DefaultParagraphFont"/>
    <w:link w:val="Header"/>
    <w:uiPriority w:val="99"/>
    <w:rsid w:val="0037745E"/>
    <w:rPr>
      <w:sz w:val="24"/>
      <w:szCs w:val="24"/>
    </w:rPr>
  </w:style>
  <w:style w:type="paragraph" w:styleId="Footer">
    <w:name w:val="footer"/>
    <w:basedOn w:val="Normal"/>
    <w:link w:val="FooterChar"/>
    <w:rsid w:val="0037745E"/>
    <w:pPr>
      <w:tabs>
        <w:tab w:val="center" w:pos="4680"/>
        <w:tab w:val="right" w:pos="9360"/>
      </w:tabs>
    </w:pPr>
  </w:style>
  <w:style w:type="character" w:customStyle="1" w:styleId="FooterChar">
    <w:name w:val="Footer Char"/>
    <w:basedOn w:val="DefaultParagraphFont"/>
    <w:link w:val="Footer"/>
    <w:rsid w:val="0037745E"/>
    <w:rPr>
      <w:sz w:val="24"/>
      <w:szCs w:val="24"/>
    </w:rPr>
  </w:style>
  <w:style w:type="paragraph" w:styleId="ListParagraph">
    <w:name w:val="List Paragraph"/>
    <w:basedOn w:val="Normal"/>
    <w:link w:val="ListParagraphChar"/>
    <w:uiPriority w:val="34"/>
    <w:qFormat/>
    <w:rsid w:val="00090BAF"/>
    <w:pPr>
      <w:spacing w:after="200" w:line="276" w:lineRule="auto"/>
      <w:ind w:left="720"/>
      <w:contextualSpacing/>
    </w:pPr>
    <w:rPr>
      <w:rFonts w:ascii="Calibri" w:eastAsia="Calibri" w:hAnsi="Calibri"/>
      <w:sz w:val="22"/>
      <w:szCs w:val="22"/>
    </w:rPr>
  </w:style>
  <w:style w:type="character" w:styleId="Emphasis">
    <w:name w:val="Emphasis"/>
    <w:basedOn w:val="DefaultParagraphFont"/>
    <w:qFormat/>
    <w:rsid w:val="00427D1A"/>
    <w:rPr>
      <w:i/>
      <w:iCs/>
    </w:rPr>
  </w:style>
  <w:style w:type="character" w:customStyle="1" w:styleId="TitleChar">
    <w:name w:val="Title Char"/>
    <w:basedOn w:val="DefaultParagraphFont"/>
    <w:link w:val="Title"/>
    <w:rsid w:val="00F168DF"/>
    <w:rPr>
      <w:rFonts w:ascii="Verdana" w:hAnsi="Verdana"/>
      <w:b/>
      <w:bCs/>
      <w:sz w:val="26"/>
      <w:szCs w:val="24"/>
      <w:u w:val="single"/>
    </w:rPr>
  </w:style>
  <w:style w:type="character" w:styleId="HTMLCite">
    <w:name w:val="HTML Cite"/>
    <w:basedOn w:val="DefaultParagraphFont"/>
    <w:uiPriority w:val="99"/>
    <w:semiHidden/>
    <w:unhideWhenUsed/>
    <w:rsid w:val="004B5DAA"/>
    <w:rPr>
      <w:i/>
      <w:iCs/>
    </w:rPr>
  </w:style>
  <w:style w:type="paragraph" w:customStyle="1" w:styleId="Bullet2">
    <w:name w:val="Bullet2"/>
    <w:basedOn w:val="Normal"/>
    <w:autoRedefine/>
    <w:rsid w:val="0034372C"/>
    <w:pPr>
      <w:numPr>
        <w:numId w:val="10"/>
      </w:numPr>
      <w:spacing w:after="60"/>
      <w:jc w:val="both"/>
    </w:pPr>
    <w:rPr>
      <w:b/>
      <w:sz w:val="22"/>
      <w:szCs w:val="22"/>
    </w:rPr>
  </w:style>
  <w:style w:type="paragraph" w:styleId="BalloonText">
    <w:name w:val="Balloon Text"/>
    <w:basedOn w:val="Normal"/>
    <w:link w:val="BalloonTextChar"/>
    <w:semiHidden/>
    <w:unhideWhenUsed/>
    <w:rsid w:val="00580AC2"/>
    <w:rPr>
      <w:rFonts w:ascii="Segoe UI" w:hAnsi="Segoe UI" w:cs="Segoe UI"/>
      <w:sz w:val="18"/>
      <w:szCs w:val="18"/>
    </w:rPr>
  </w:style>
  <w:style w:type="character" w:customStyle="1" w:styleId="BalloonTextChar">
    <w:name w:val="Balloon Text Char"/>
    <w:basedOn w:val="DefaultParagraphFont"/>
    <w:link w:val="BalloonText"/>
    <w:semiHidden/>
    <w:rsid w:val="00580AC2"/>
    <w:rPr>
      <w:rFonts w:ascii="Segoe UI" w:hAnsi="Segoe UI" w:cs="Segoe UI"/>
      <w:sz w:val="18"/>
      <w:szCs w:val="18"/>
    </w:rPr>
  </w:style>
  <w:style w:type="character" w:customStyle="1" w:styleId="UnresolvedMention">
    <w:name w:val="Unresolved Mention"/>
    <w:basedOn w:val="DefaultParagraphFont"/>
    <w:uiPriority w:val="99"/>
    <w:semiHidden/>
    <w:unhideWhenUsed/>
    <w:rsid w:val="0026009D"/>
    <w:rPr>
      <w:color w:val="605E5C"/>
      <w:shd w:val="clear" w:color="auto" w:fill="E1DFDD"/>
    </w:rPr>
  </w:style>
  <w:style w:type="character" w:customStyle="1" w:styleId="ListParagraphChar">
    <w:name w:val="List Paragraph Char"/>
    <w:link w:val="ListParagraph"/>
    <w:uiPriority w:val="34"/>
    <w:locked/>
    <w:rsid w:val="000518AB"/>
    <w:rPr>
      <w:rFonts w:ascii="Calibri" w:eastAsia="Calibri" w:hAnsi="Calibri"/>
      <w:sz w:val="22"/>
      <w:szCs w:val="22"/>
    </w:rPr>
  </w:style>
  <w:style w:type="character" w:customStyle="1" w:styleId="normaltextrun">
    <w:name w:val="normaltextrun"/>
    <w:basedOn w:val="DefaultParagraphFont"/>
    <w:rsid w:val="000518AB"/>
  </w:style>
  <w:style w:type="paragraph" w:customStyle="1" w:styleId="paragraph">
    <w:name w:val="paragraph"/>
    <w:basedOn w:val="Normal"/>
    <w:rsid w:val="00A63BBD"/>
    <w:pPr>
      <w:spacing w:before="100" w:beforeAutospacing="1" w:after="100" w:afterAutospacing="1"/>
    </w:pPr>
  </w:style>
  <w:style w:type="character" w:customStyle="1" w:styleId="eop">
    <w:name w:val="eop"/>
    <w:basedOn w:val="DefaultParagraphFont"/>
    <w:rsid w:val="00A63BBD"/>
  </w:style>
  <w:style w:type="character" w:customStyle="1" w:styleId="BodyText2Char">
    <w:name w:val="Body Text 2 Char"/>
    <w:basedOn w:val="DefaultParagraphFont"/>
    <w:link w:val="BodyText2"/>
    <w:rsid w:val="00717E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061119">
      <w:bodyDiv w:val="1"/>
      <w:marLeft w:val="0"/>
      <w:marRight w:val="0"/>
      <w:marTop w:val="0"/>
      <w:marBottom w:val="0"/>
      <w:divBdr>
        <w:top w:val="none" w:sz="0" w:space="0" w:color="auto"/>
        <w:left w:val="none" w:sz="0" w:space="0" w:color="auto"/>
        <w:bottom w:val="none" w:sz="0" w:space="0" w:color="auto"/>
        <w:right w:val="none" w:sz="0" w:space="0" w:color="auto"/>
      </w:divBdr>
    </w:div>
    <w:div w:id="356272268">
      <w:bodyDiv w:val="1"/>
      <w:marLeft w:val="0"/>
      <w:marRight w:val="0"/>
      <w:marTop w:val="0"/>
      <w:marBottom w:val="0"/>
      <w:divBdr>
        <w:top w:val="none" w:sz="0" w:space="0" w:color="auto"/>
        <w:left w:val="none" w:sz="0" w:space="0" w:color="auto"/>
        <w:bottom w:val="none" w:sz="0" w:space="0" w:color="auto"/>
        <w:right w:val="none" w:sz="0" w:space="0" w:color="auto"/>
      </w:divBdr>
      <w:divsChild>
        <w:div w:id="2135246176">
          <w:marLeft w:val="0"/>
          <w:marRight w:val="0"/>
          <w:marTop w:val="0"/>
          <w:marBottom w:val="0"/>
          <w:divBdr>
            <w:top w:val="none" w:sz="0" w:space="0" w:color="auto"/>
            <w:left w:val="none" w:sz="0" w:space="0" w:color="auto"/>
            <w:bottom w:val="none" w:sz="0" w:space="0" w:color="auto"/>
            <w:right w:val="none" w:sz="0" w:space="0" w:color="auto"/>
          </w:divBdr>
          <w:divsChild>
            <w:div w:id="5978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7660">
      <w:bodyDiv w:val="1"/>
      <w:marLeft w:val="0"/>
      <w:marRight w:val="0"/>
      <w:marTop w:val="0"/>
      <w:marBottom w:val="0"/>
      <w:divBdr>
        <w:top w:val="none" w:sz="0" w:space="0" w:color="auto"/>
        <w:left w:val="none" w:sz="0" w:space="0" w:color="auto"/>
        <w:bottom w:val="none" w:sz="0" w:space="0" w:color="auto"/>
        <w:right w:val="none" w:sz="0" w:space="0" w:color="auto"/>
      </w:divBdr>
    </w:div>
    <w:div w:id="381445080">
      <w:bodyDiv w:val="1"/>
      <w:marLeft w:val="0"/>
      <w:marRight w:val="0"/>
      <w:marTop w:val="0"/>
      <w:marBottom w:val="0"/>
      <w:divBdr>
        <w:top w:val="none" w:sz="0" w:space="0" w:color="auto"/>
        <w:left w:val="none" w:sz="0" w:space="0" w:color="auto"/>
        <w:bottom w:val="none" w:sz="0" w:space="0" w:color="auto"/>
        <w:right w:val="none" w:sz="0" w:space="0" w:color="auto"/>
      </w:divBdr>
    </w:div>
    <w:div w:id="852841290">
      <w:bodyDiv w:val="1"/>
      <w:marLeft w:val="0"/>
      <w:marRight w:val="0"/>
      <w:marTop w:val="0"/>
      <w:marBottom w:val="0"/>
      <w:divBdr>
        <w:top w:val="none" w:sz="0" w:space="0" w:color="auto"/>
        <w:left w:val="none" w:sz="0" w:space="0" w:color="auto"/>
        <w:bottom w:val="none" w:sz="0" w:space="0" w:color="auto"/>
        <w:right w:val="none" w:sz="0" w:space="0" w:color="auto"/>
      </w:divBdr>
      <w:divsChild>
        <w:div w:id="2079354512">
          <w:marLeft w:val="0"/>
          <w:marRight w:val="0"/>
          <w:marTop w:val="0"/>
          <w:marBottom w:val="0"/>
          <w:divBdr>
            <w:top w:val="none" w:sz="0" w:space="0" w:color="auto"/>
            <w:left w:val="none" w:sz="0" w:space="0" w:color="auto"/>
            <w:bottom w:val="none" w:sz="0" w:space="0" w:color="auto"/>
            <w:right w:val="none" w:sz="0" w:space="0" w:color="auto"/>
          </w:divBdr>
          <w:divsChild>
            <w:div w:id="11603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9330">
      <w:bodyDiv w:val="1"/>
      <w:marLeft w:val="0"/>
      <w:marRight w:val="0"/>
      <w:marTop w:val="0"/>
      <w:marBottom w:val="0"/>
      <w:divBdr>
        <w:top w:val="none" w:sz="0" w:space="0" w:color="auto"/>
        <w:left w:val="none" w:sz="0" w:space="0" w:color="auto"/>
        <w:bottom w:val="none" w:sz="0" w:space="0" w:color="auto"/>
        <w:right w:val="none" w:sz="0" w:space="0" w:color="auto"/>
      </w:divBdr>
    </w:div>
    <w:div w:id="1236627458">
      <w:bodyDiv w:val="1"/>
      <w:marLeft w:val="0"/>
      <w:marRight w:val="0"/>
      <w:marTop w:val="0"/>
      <w:marBottom w:val="0"/>
      <w:divBdr>
        <w:top w:val="none" w:sz="0" w:space="0" w:color="auto"/>
        <w:left w:val="none" w:sz="0" w:space="0" w:color="auto"/>
        <w:bottom w:val="none" w:sz="0" w:space="0" w:color="auto"/>
        <w:right w:val="none" w:sz="0" w:space="0" w:color="auto"/>
      </w:divBdr>
    </w:div>
    <w:div w:id="1243686358">
      <w:bodyDiv w:val="1"/>
      <w:marLeft w:val="0"/>
      <w:marRight w:val="0"/>
      <w:marTop w:val="0"/>
      <w:marBottom w:val="0"/>
      <w:divBdr>
        <w:top w:val="none" w:sz="0" w:space="0" w:color="auto"/>
        <w:left w:val="none" w:sz="0" w:space="0" w:color="auto"/>
        <w:bottom w:val="none" w:sz="0" w:space="0" w:color="auto"/>
        <w:right w:val="none" w:sz="0" w:space="0" w:color="auto"/>
      </w:divBdr>
    </w:div>
    <w:div w:id="1319766204">
      <w:bodyDiv w:val="1"/>
      <w:marLeft w:val="0"/>
      <w:marRight w:val="0"/>
      <w:marTop w:val="0"/>
      <w:marBottom w:val="0"/>
      <w:divBdr>
        <w:top w:val="none" w:sz="0" w:space="0" w:color="auto"/>
        <w:left w:val="none" w:sz="0" w:space="0" w:color="auto"/>
        <w:bottom w:val="none" w:sz="0" w:space="0" w:color="auto"/>
        <w:right w:val="none" w:sz="0" w:space="0" w:color="auto"/>
      </w:divBdr>
    </w:div>
    <w:div w:id="1327125631">
      <w:bodyDiv w:val="1"/>
      <w:marLeft w:val="0"/>
      <w:marRight w:val="0"/>
      <w:marTop w:val="0"/>
      <w:marBottom w:val="0"/>
      <w:divBdr>
        <w:top w:val="none" w:sz="0" w:space="0" w:color="auto"/>
        <w:left w:val="none" w:sz="0" w:space="0" w:color="auto"/>
        <w:bottom w:val="none" w:sz="0" w:space="0" w:color="auto"/>
        <w:right w:val="none" w:sz="0" w:space="0" w:color="auto"/>
      </w:divBdr>
      <w:divsChild>
        <w:div w:id="1295480432">
          <w:marLeft w:val="120"/>
          <w:marRight w:val="120"/>
          <w:marTop w:val="120"/>
          <w:marBottom w:val="120"/>
          <w:divBdr>
            <w:top w:val="none" w:sz="0" w:space="0" w:color="auto"/>
            <w:left w:val="none" w:sz="0" w:space="0" w:color="auto"/>
            <w:bottom w:val="none" w:sz="0" w:space="0" w:color="auto"/>
            <w:right w:val="none" w:sz="0" w:space="0" w:color="auto"/>
          </w:divBdr>
          <w:divsChild>
            <w:div w:id="105508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9428">
      <w:bodyDiv w:val="1"/>
      <w:marLeft w:val="0"/>
      <w:marRight w:val="0"/>
      <w:marTop w:val="0"/>
      <w:marBottom w:val="0"/>
      <w:divBdr>
        <w:top w:val="none" w:sz="0" w:space="0" w:color="auto"/>
        <w:left w:val="none" w:sz="0" w:space="0" w:color="auto"/>
        <w:bottom w:val="none" w:sz="0" w:space="0" w:color="auto"/>
        <w:right w:val="none" w:sz="0" w:space="0" w:color="auto"/>
      </w:divBdr>
      <w:divsChild>
        <w:div w:id="970868299">
          <w:marLeft w:val="0"/>
          <w:marRight w:val="0"/>
          <w:marTop w:val="0"/>
          <w:marBottom w:val="0"/>
          <w:divBdr>
            <w:top w:val="none" w:sz="0" w:space="0" w:color="auto"/>
            <w:left w:val="none" w:sz="0" w:space="0" w:color="auto"/>
            <w:bottom w:val="none" w:sz="0" w:space="0" w:color="auto"/>
            <w:right w:val="none" w:sz="0" w:space="0" w:color="auto"/>
          </w:divBdr>
        </w:div>
      </w:divsChild>
    </w:div>
    <w:div w:id="1470055529">
      <w:bodyDiv w:val="1"/>
      <w:marLeft w:val="0"/>
      <w:marRight w:val="0"/>
      <w:marTop w:val="0"/>
      <w:marBottom w:val="0"/>
      <w:divBdr>
        <w:top w:val="none" w:sz="0" w:space="0" w:color="auto"/>
        <w:left w:val="none" w:sz="0" w:space="0" w:color="auto"/>
        <w:bottom w:val="none" w:sz="0" w:space="0" w:color="auto"/>
        <w:right w:val="none" w:sz="0" w:space="0" w:color="auto"/>
      </w:divBdr>
    </w:div>
    <w:div w:id="1531531271">
      <w:bodyDiv w:val="1"/>
      <w:marLeft w:val="0"/>
      <w:marRight w:val="0"/>
      <w:marTop w:val="0"/>
      <w:marBottom w:val="0"/>
      <w:divBdr>
        <w:top w:val="none" w:sz="0" w:space="0" w:color="auto"/>
        <w:left w:val="none" w:sz="0" w:space="0" w:color="auto"/>
        <w:bottom w:val="none" w:sz="0" w:space="0" w:color="auto"/>
        <w:right w:val="none" w:sz="0" w:space="0" w:color="auto"/>
      </w:divBdr>
    </w:div>
    <w:div w:id="168270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nwire.com" TargetMode="External"/><Relationship Id="rId13" Type="http://schemas.openxmlformats.org/officeDocument/2006/relationships/hyperlink" Target="http://www.keystonefoods.com" TargetMode="External"/><Relationship Id="rId18" Type="http://schemas.openxmlformats.org/officeDocument/2006/relationships/hyperlink" Target="http://www.b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tesla.com" TargetMode="External"/><Relationship Id="rId17" Type="http://schemas.openxmlformats.org/officeDocument/2006/relationships/hyperlink" Target="http://www.hooperholmes.com" TargetMode="External"/><Relationship Id="rId2" Type="http://schemas.openxmlformats.org/officeDocument/2006/relationships/numbering" Target="numbering.xml"/><Relationship Id="rId16" Type="http://schemas.openxmlformats.org/officeDocument/2006/relationships/hyperlink" Target="http://www.DiabetesKnowNow.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ona.org/" TargetMode="External"/><Relationship Id="rId5" Type="http://schemas.openxmlformats.org/officeDocument/2006/relationships/webSettings" Target="webSettings.xml"/><Relationship Id="rId15" Type="http://schemas.openxmlformats.org/officeDocument/2006/relationships/hyperlink" Target="http://www.hooperholmes.com" TargetMode="External"/><Relationship Id="rId10" Type="http://schemas.openxmlformats.org/officeDocument/2006/relationships/hyperlink" Target="https://www.dynacare.ca/"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orceites.com" TargetMode="External"/><Relationship Id="rId14" Type="http://schemas.openxmlformats.org/officeDocument/2006/relationships/hyperlink" Target="http://www.gf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60754-E554-4EF7-AD07-65BD48E6E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2000</TotalTime>
  <Pages>6</Pages>
  <Words>2930</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CURRICULAM VITAE</vt:lpstr>
    </vt:vector>
  </TitlesOfParts>
  <Company>tech</Company>
  <LinksUpToDate>false</LinksUpToDate>
  <CharactersWithSpaces>19598</CharactersWithSpaces>
  <SharedDoc>false</SharedDoc>
  <HLinks>
    <vt:vector size="60" baseType="variant">
      <vt:variant>
        <vt:i4>4784159</vt:i4>
      </vt:variant>
      <vt:variant>
        <vt:i4>27</vt:i4>
      </vt:variant>
      <vt:variant>
        <vt:i4>0</vt:i4>
      </vt:variant>
      <vt:variant>
        <vt:i4>5</vt:i4>
      </vt:variant>
      <vt:variant>
        <vt:lpwstr>http://www.permiangi.com/</vt:lpwstr>
      </vt:variant>
      <vt:variant>
        <vt:lpwstr/>
      </vt:variant>
      <vt:variant>
        <vt:i4>2555946</vt:i4>
      </vt:variant>
      <vt:variant>
        <vt:i4>24</vt:i4>
      </vt:variant>
      <vt:variant>
        <vt:i4>0</vt:i4>
      </vt:variant>
      <vt:variant>
        <vt:i4>5</vt:i4>
      </vt:variant>
      <vt:variant>
        <vt:lpwstr>http://www.bt.com/</vt:lpwstr>
      </vt:variant>
      <vt:variant>
        <vt:lpwstr/>
      </vt:variant>
      <vt:variant>
        <vt:i4>5177436</vt:i4>
      </vt:variant>
      <vt:variant>
        <vt:i4>21</vt:i4>
      </vt:variant>
      <vt:variant>
        <vt:i4>0</vt:i4>
      </vt:variant>
      <vt:variant>
        <vt:i4>5</vt:i4>
      </vt:variant>
      <vt:variant>
        <vt:lpwstr>http://www.vantagetrade.com/</vt:lpwstr>
      </vt:variant>
      <vt:variant>
        <vt:lpwstr/>
      </vt:variant>
      <vt:variant>
        <vt:i4>4587586</vt:i4>
      </vt:variant>
      <vt:variant>
        <vt:i4>18</vt:i4>
      </vt:variant>
      <vt:variant>
        <vt:i4>0</vt:i4>
      </vt:variant>
      <vt:variant>
        <vt:i4>5</vt:i4>
      </vt:variant>
      <vt:variant>
        <vt:lpwstr>http://www.hooperholmes.com/</vt:lpwstr>
      </vt:variant>
      <vt:variant>
        <vt:lpwstr/>
      </vt:variant>
      <vt:variant>
        <vt:i4>4587586</vt:i4>
      </vt:variant>
      <vt:variant>
        <vt:i4>15</vt:i4>
      </vt:variant>
      <vt:variant>
        <vt:i4>0</vt:i4>
      </vt:variant>
      <vt:variant>
        <vt:i4>5</vt:i4>
      </vt:variant>
      <vt:variant>
        <vt:lpwstr>http://www.hooperholmes.com/</vt:lpwstr>
      </vt:variant>
      <vt:variant>
        <vt:lpwstr/>
      </vt:variant>
      <vt:variant>
        <vt:i4>3997803</vt:i4>
      </vt:variant>
      <vt:variant>
        <vt:i4>12</vt:i4>
      </vt:variant>
      <vt:variant>
        <vt:i4>0</vt:i4>
      </vt:variant>
      <vt:variant>
        <vt:i4>5</vt:i4>
      </vt:variant>
      <vt:variant>
        <vt:lpwstr>http://www.diabetesknownow.com/</vt:lpwstr>
      </vt:variant>
      <vt:variant>
        <vt:lpwstr/>
      </vt:variant>
      <vt:variant>
        <vt:i4>4587586</vt:i4>
      </vt:variant>
      <vt:variant>
        <vt:i4>9</vt:i4>
      </vt:variant>
      <vt:variant>
        <vt:i4>0</vt:i4>
      </vt:variant>
      <vt:variant>
        <vt:i4>5</vt:i4>
      </vt:variant>
      <vt:variant>
        <vt:lpwstr>http://www.hooperholmes.com/</vt:lpwstr>
      </vt:variant>
      <vt:variant>
        <vt:lpwstr/>
      </vt:variant>
      <vt:variant>
        <vt:i4>5898334</vt:i4>
      </vt:variant>
      <vt:variant>
        <vt:i4>6</vt:i4>
      </vt:variant>
      <vt:variant>
        <vt:i4>0</vt:i4>
      </vt:variant>
      <vt:variant>
        <vt:i4>5</vt:i4>
      </vt:variant>
      <vt:variant>
        <vt:lpwstr>http://www.worldtechusa.com/</vt:lpwstr>
      </vt:variant>
      <vt:variant>
        <vt:lpwstr/>
      </vt:variant>
      <vt:variant>
        <vt:i4>5439505</vt:i4>
      </vt:variant>
      <vt:variant>
        <vt:i4>3</vt:i4>
      </vt:variant>
      <vt:variant>
        <vt:i4>0</vt:i4>
      </vt:variant>
      <vt:variant>
        <vt:i4>5</vt:i4>
      </vt:variant>
      <vt:variant>
        <vt:lpwstr>http://www.forceites.com/</vt:lpwstr>
      </vt:variant>
      <vt:variant>
        <vt:lpwstr/>
      </vt:variant>
      <vt:variant>
        <vt:i4>3145853</vt:i4>
      </vt:variant>
      <vt:variant>
        <vt:i4>0</vt:i4>
      </vt:variant>
      <vt:variant>
        <vt:i4>0</vt:i4>
      </vt:variant>
      <vt:variant>
        <vt:i4>5</vt:i4>
      </vt:variant>
      <vt:variant>
        <vt:lpwstr>http://www.winwire.com/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world</dc:creator>
  <cp:lastModifiedBy>mural</cp:lastModifiedBy>
  <cp:revision>86</cp:revision>
  <dcterms:created xsi:type="dcterms:W3CDTF">2016-07-15T13:30:00Z</dcterms:created>
  <dcterms:modified xsi:type="dcterms:W3CDTF">2020-06-05T09:01:00Z</dcterms:modified>
</cp:coreProperties>
</file>